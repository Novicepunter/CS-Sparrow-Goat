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989A0" w14:textId="70832383" w:rsidR="00446622" w:rsidRPr="00904CB6" w:rsidRDefault="006D5400" w:rsidP="00446622">
      <w:pPr>
        <w:ind w:right="72"/>
        <w:jc w:val="center"/>
        <w:rPr>
          <w:rFonts w:asciiTheme="minorHAnsi" w:hAnsiTheme="minorHAnsi" w:cstheme="minorHAnsi"/>
          <w:color w:val="000000" w:themeColor="text1"/>
          <w:sz w:val="40"/>
          <w:szCs w:val="40"/>
        </w:rPr>
      </w:pPr>
      <w:r>
        <w:rPr>
          <w:rFonts w:asciiTheme="minorHAnsi" w:hAnsiTheme="minorHAnsi" w:cstheme="minorHAnsi"/>
          <w:color w:val="000000" w:themeColor="text1"/>
          <w:sz w:val="40"/>
          <w:szCs w:val="40"/>
        </w:rPr>
        <w:t xml:space="preserve">Conrad </w:t>
      </w:r>
      <w:proofErr w:type="spellStart"/>
      <w:r>
        <w:rPr>
          <w:rFonts w:asciiTheme="minorHAnsi" w:hAnsiTheme="minorHAnsi" w:cstheme="minorHAnsi"/>
          <w:color w:val="000000" w:themeColor="text1"/>
          <w:sz w:val="40"/>
          <w:szCs w:val="40"/>
        </w:rPr>
        <w:t>Mazengera</w:t>
      </w:r>
      <w:proofErr w:type="spellEnd"/>
    </w:p>
    <w:p w14:paraId="0B31AA33" w14:textId="77777777" w:rsidR="00446622" w:rsidRPr="00904CB6" w:rsidRDefault="00446622" w:rsidP="00446622">
      <w:pPr>
        <w:rPr>
          <w:rFonts w:asciiTheme="minorHAnsi" w:hAnsiTheme="minorHAnsi" w:cstheme="minorHAnsi"/>
          <w:b/>
          <w:bCs/>
          <w:sz w:val="20"/>
          <w:szCs w:val="20"/>
        </w:rPr>
      </w:pPr>
    </w:p>
    <w:p w14:paraId="0B5B2FA9" w14:textId="24B407D6" w:rsidR="00446622" w:rsidRPr="00904CB6" w:rsidRDefault="00446622" w:rsidP="00446622">
      <w:pPr>
        <w:rPr>
          <w:rFonts w:asciiTheme="minorHAnsi" w:hAnsiTheme="minorHAnsi" w:cstheme="minorHAnsi"/>
          <w:sz w:val="20"/>
          <w:szCs w:val="20"/>
        </w:rPr>
      </w:pPr>
      <w:r w:rsidRPr="00904CB6">
        <w:rPr>
          <w:rFonts w:asciiTheme="minorHAnsi" w:hAnsiTheme="minorHAnsi" w:cstheme="minorHAnsi"/>
          <w:b/>
          <w:bCs/>
          <w:sz w:val="20"/>
          <w:szCs w:val="20"/>
        </w:rPr>
        <w:t>Location:</w:t>
      </w:r>
      <w:r w:rsidRPr="00904CB6">
        <w:rPr>
          <w:rFonts w:asciiTheme="minorHAnsi" w:hAnsiTheme="minorHAnsi" w:cstheme="minorHAnsi"/>
          <w:sz w:val="20"/>
          <w:szCs w:val="20"/>
        </w:rPr>
        <w:t xml:space="preserve"> </w:t>
      </w:r>
      <w:r w:rsidR="009F3D69">
        <w:rPr>
          <w:rFonts w:asciiTheme="minorHAnsi" w:hAnsiTheme="minorHAnsi" w:cstheme="minorHAnsi"/>
          <w:sz w:val="20"/>
          <w:szCs w:val="20"/>
        </w:rPr>
        <w:t>India – but moving to Horsham, Surrey</w:t>
      </w:r>
    </w:p>
    <w:p w14:paraId="444024A9" w14:textId="60CB3C01" w:rsidR="00446622" w:rsidRPr="00904CB6" w:rsidRDefault="00446622" w:rsidP="00446622">
      <w:pPr>
        <w:rPr>
          <w:rFonts w:asciiTheme="minorHAnsi" w:hAnsiTheme="minorHAnsi" w:cstheme="minorHAnsi"/>
          <w:sz w:val="20"/>
          <w:szCs w:val="20"/>
        </w:rPr>
      </w:pPr>
      <w:r w:rsidRPr="00904CB6">
        <w:rPr>
          <w:rFonts w:asciiTheme="minorHAnsi" w:hAnsiTheme="minorHAnsi" w:cstheme="minorHAnsi"/>
          <w:b/>
          <w:bCs/>
          <w:sz w:val="20"/>
          <w:szCs w:val="20"/>
        </w:rPr>
        <w:t>Availability:</w:t>
      </w:r>
      <w:r w:rsidRPr="00904CB6">
        <w:rPr>
          <w:rFonts w:asciiTheme="minorHAnsi" w:hAnsiTheme="minorHAnsi" w:cstheme="minorHAnsi"/>
          <w:sz w:val="20"/>
          <w:szCs w:val="20"/>
        </w:rPr>
        <w:t xml:space="preserve"> </w:t>
      </w:r>
      <w:r w:rsidR="006D5400">
        <w:rPr>
          <w:rFonts w:asciiTheme="minorHAnsi" w:hAnsiTheme="minorHAnsi" w:cstheme="minorHAnsi"/>
          <w:sz w:val="20"/>
          <w:szCs w:val="20"/>
        </w:rPr>
        <w:t>4 weeks</w:t>
      </w:r>
    </w:p>
    <w:p w14:paraId="6BCB3F0F" w14:textId="7F56C0E5" w:rsidR="00446622" w:rsidRDefault="00446622" w:rsidP="00446622">
      <w:pPr>
        <w:rPr>
          <w:rFonts w:asciiTheme="minorHAnsi" w:hAnsiTheme="minorHAnsi" w:cstheme="minorHAnsi"/>
          <w:sz w:val="20"/>
          <w:szCs w:val="20"/>
        </w:rPr>
      </w:pPr>
      <w:r w:rsidRPr="00904CB6">
        <w:rPr>
          <w:rFonts w:asciiTheme="minorHAnsi" w:hAnsiTheme="minorHAnsi" w:cstheme="minorHAnsi"/>
          <w:b/>
          <w:bCs/>
          <w:sz w:val="20"/>
          <w:szCs w:val="20"/>
        </w:rPr>
        <w:t>Nationality:</w:t>
      </w:r>
      <w:r w:rsidR="00E43936">
        <w:rPr>
          <w:rFonts w:asciiTheme="minorHAnsi" w:hAnsiTheme="minorHAnsi" w:cstheme="minorHAnsi"/>
          <w:sz w:val="20"/>
          <w:szCs w:val="20"/>
        </w:rPr>
        <w:t xml:space="preserve"> </w:t>
      </w:r>
      <w:r w:rsidR="006D5400">
        <w:rPr>
          <w:rFonts w:asciiTheme="minorHAnsi" w:hAnsiTheme="minorHAnsi" w:cstheme="minorHAnsi"/>
          <w:sz w:val="20"/>
          <w:szCs w:val="20"/>
        </w:rPr>
        <w:t>British</w:t>
      </w:r>
    </w:p>
    <w:p w14:paraId="6F3F1037" w14:textId="41B607F4" w:rsidR="00446622" w:rsidRPr="006D5400" w:rsidRDefault="006D5400" w:rsidP="00446622">
      <w:pPr>
        <w:rPr>
          <w:rFonts w:asciiTheme="minorHAnsi" w:hAnsiTheme="minorHAnsi" w:cstheme="minorHAnsi"/>
          <w:sz w:val="20"/>
          <w:szCs w:val="20"/>
        </w:rPr>
      </w:pPr>
      <w:r>
        <w:rPr>
          <w:rFonts w:asciiTheme="minorHAnsi" w:hAnsiTheme="minorHAnsi" w:cstheme="minorHAnsi"/>
          <w:b/>
          <w:bCs/>
          <w:sz w:val="20"/>
          <w:szCs w:val="20"/>
        </w:rPr>
        <w:t xml:space="preserve">Day Rate: </w:t>
      </w:r>
      <w:r>
        <w:rPr>
          <w:rFonts w:asciiTheme="minorHAnsi" w:hAnsiTheme="minorHAnsi" w:cstheme="minorHAnsi"/>
          <w:sz w:val="20"/>
          <w:szCs w:val="20"/>
        </w:rPr>
        <w:t>£725 per day Inside IR35 / Delex Charge Rate: £824 per day</w:t>
      </w:r>
    </w:p>
    <w:p w14:paraId="1FEF5EB1" w14:textId="77777777" w:rsidR="006D5400" w:rsidRPr="00B225B7" w:rsidRDefault="006D5400" w:rsidP="006D5400">
      <w:pPr>
        <w:jc w:val="center"/>
        <w:rPr>
          <w:b/>
          <w:sz w:val="26"/>
          <w:szCs w:val="26"/>
        </w:rPr>
      </w:pPr>
    </w:p>
    <w:p w14:paraId="3D1060C0" w14:textId="77777777" w:rsidR="006D5400" w:rsidRPr="006D5400" w:rsidRDefault="006D5400" w:rsidP="006D5400">
      <w:pPr>
        <w:rPr>
          <w:rFonts w:asciiTheme="minorHAnsi" w:hAnsiTheme="minorHAnsi" w:cstheme="minorHAnsi"/>
          <w:b/>
          <w:bCs/>
          <w:sz w:val="20"/>
          <w:szCs w:val="20"/>
          <w:u w:val="single"/>
        </w:rPr>
      </w:pPr>
      <w:r w:rsidRPr="006D5400">
        <w:rPr>
          <w:rFonts w:asciiTheme="minorHAnsi" w:hAnsiTheme="minorHAnsi" w:cstheme="minorHAnsi"/>
          <w:b/>
          <w:bCs/>
          <w:sz w:val="20"/>
          <w:szCs w:val="20"/>
          <w:u w:val="single"/>
        </w:rPr>
        <w:t>Profile</w:t>
      </w:r>
    </w:p>
    <w:p w14:paraId="385C8549"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A highly self-motivated and creative Agile Developer, seeking business projects with an IT foundation. I am driven by my passion for development and have worked on different projects including low latency Finance systems, messaging systems, Underwriting and Broker systems, scientific Informatics systems, and constantly develop personal projects to keep abreast with current cutting-edge technologies.</w:t>
      </w:r>
    </w:p>
    <w:p w14:paraId="50720BB3"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 xml:space="preserve">A good team player and a keen problem solver with a logical approach in solving problems, whose determination to succeed and achieve goals will be an asset to your organization. </w:t>
      </w:r>
    </w:p>
    <w:p w14:paraId="3A0942A3" w14:textId="77777777" w:rsidR="006D5400" w:rsidRDefault="006D5400" w:rsidP="006D5400">
      <w:pPr>
        <w:rPr>
          <w:rFonts w:asciiTheme="minorHAnsi" w:hAnsiTheme="minorHAnsi" w:cstheme="minorHAnsi"/>
          <w:b/>
          <w:bCs/>
          <w:sz w:val="20"/>
          <w:szCs w:val="20"/>
        </w:rPr>
      </w:pPr>
    </w:p>
    <w:p w14:paraId="4237A51F" w14:textId="6137F044" w:rsidR="006D5400" w:rsidRPr="006D5400" w:rsidRDefault="006D5400" w:rsidP="006D5400">
      <w:pPr>
        <w:rPr>
          <w:rFonts w:asciiTheme="minorHAnsi" w:hAnsiTheme="minorHAnsi" w:cstheme="minorHAnsi"/>
          <w:b/>
          <w:bCs/>
          <w:sz w:val="20"/>
          <w:szCs w:val="20"/>
        </w:rPr>
      </w:pPr>
      <w:r w:rsidRPr="006D5400">
        <w:rPr>
          <w:rFonts w:asciiTheme="minorHAnsi" w:hAnsiTheme="minorHAnsi" w:cstheme="minorHAnsi"/>
          <w:b/>
          <w:bCs/>
          <w:sz w:val="20"/>
          <w:szCs w:val="20"/>
        </w:rPr>
        <w:t>Technical Knowledge</w:t>
      </w:r>
    </w:p>
    <w:p w14:paraId="6BC680F5" w14:textId="77777777" w:rsidR="006D5400" w:rsidRPr="006D5400" w:rsidRDefault="006D5400" w:rsidP="006D5400">
      <w:pPr>
        <w:pStyle w:val="NoSpacing"/>
        <w:rPr>
          <w:rFonts w:asciiTheme="minorHAnsi" w:hAnsiTheme="minorHAnsi" w:cstheme="minorHAnsi"/>
          <w:sz w:val="20"/>
          <w:szCs w:val="20"/>
        </w:rPr>
      </w:pPr>
      <w:r w:rsidRPr="006D5400">
        <w:rPr>
          <w:rFonts w:asciiTheme="minorHAnsi" w:hAnsiTheme="minorHAnsi" w:cstheme="minorHAnsi"/>
          <w:sz w:val="20"/>
          <w:szCs w:val="20"/>
        </w:rPr>
        <w:t>Programming Languages: Java, Java EE, SQL, UNIX shell scripting, JavaScript, React</w:t>
      </w:r>
    </w:p>
    <w:p w14:paraId="394E2A05" w14:textId="77777777" w:rsidR="006D5400" w:rsidRPr="006D5400" w:rsidRDefault="006D5400" w:rsidP="006D5400">
      <w:pPr>
        <w:pStyle w:val="NoSpacing"/>
        <w:rPr>
          <w:rFonts w:asciiTheme="minorHAnsi" w:hAnsiTheme="minorHAnsi" w:cstheme="minorHAnsi"/>
          <w:sz w:val="20"/>
          <w:szCs w:val="20"/>
        </w:rPr>
      </w:pPr>
      <w:r w:rsidRPr="006D5400">
        <w:rPr>
          <w:rFonts w:asciiTheme="minorHAnsi" w:hAnsiTheme="minorHAnsi" w:cstheme="minorHAnsi"/>
          <w:sz w:val="20"/>
          <w:szCs w:val="20"/>
        </w:rPr>
        <w:t xml:space="preserve">Frameworks: </w:t>
      </w:r>
      <w:proofErr w:type="spellStart"/>
      <w:r w:rsidRPr="006D5400">
        <w:rPr>
          <w:rFonts w:asciiTheme="minorHAnsi" w:hAnsiTheme="minorHAnsi" w:cstheme="minorHAnsi"/>
          <w:sz w:val="20"/>
          <w:szCs w:val="20"/>
        </w:rPr>
        <w:t>SpringBoot</w:t>
      </w:r>
      <w:proofErr w:type="spellEnd"/>
      <w:r w:rsidRPr="006D5400">
        <w:rPr>
          <w:rFonts w:asciiTheme="minorHAnsi" w:hAnsiTheme="minorHAnsi" w:cstheme="minorHAnsi"/>
          <w:sz w:val="20"/>
          <w:szCs w:val="20"/>
        </w:rPr>
        <w:t xml:space="preserve">, Camel, </w:t>
      </w:r>
      <w:proofErr w:type="spellStart"/>
      <w:r w:rsidRPr="006D5400">
        <w:rPr>
          <w:rFonts w:asciiTheme="minorHAnsi" w:hAnsiTheme="minorHAnsi" w:cstheme="minorHAnsi"/>
          <w:sz w:val="20"/>
          <w:szCs w:val="20"/>
        </w:rPr>
        <w:t>Ikasan</w:t>
      </w:r>
      <w:proofErr w:type="spellEnd"/>
      <w:r w:rsidRPr="006D5400">
        <w:rPr>
          <w:rFonts w:asciiTheme="minorHAnsi" w:hAnsiTheme="minorHAnsi" w:cstheme="minorHAnsi"/>
          <w:sz w:val="20"/>
          <w:szCs w:val="20"/>
        </w:rPr>
        <w:br/>
        <w:t>Automation/Build Tools: Maven, GIT, JIRA, Jenkins, Bitbucket, Bamboo, Artifactory, Nexus</w:t>
      </w:r>
      <w:r w:rsidRPr="006D5400">
        <w:rPr>
          <w:rFonts w:asciiTheme="minorHAnsi" w:hAnsiTheme="minorHAnsi" w:cstheme="minorHAnsi"/>
          <w:sz w:val="20"/>
          <w:szCs w:val="20"/>
        </w:rPr>
        <w:br/>
        <w:t>Testing tools: SonarQube, Selenium, Cucumber, Junit</w:t>
      </w:r>
      <w:r w:rsidRPr="006D5400">
        <w:rPr>
          <w:rFonts w:asciiTheme="minorHAnsi" w:hAnsiTheme="minorHAnsi" w:cstheme="minorHAnsi"/>
          <w:sz w:val="20"/>
          <w:szCs w:val="20"/>
        </w:rPr>
        <w:br/>
        <w:t>Platforms: Docker, Kubernetes, OpenShift, JBOSS, Red Hat Fuse</w:t>
      </w:r>
      <w:r w:rsidRPr="006D5400">
        <w:rPr>
          <w:rFonts w:asciiTheme="minorHAnsi" w:hAnsiTheme="minorHAnsi" w:cstheme="minorHAnsi"/>
          <w:sz w:val="20"/>
          <w:szCs w:val="20"/>
        </w:rPr>
        <w:br/>
        <w:t>Operating System: Linux, Solaris, Windows, AWS</w:t>
      </w:r>
      <w:r w:rsidRPr="006D5400">
        <w:rPr>
          <w:rFonts w:asciiTheme="minorHAnsi" w:hAnsiTheme="minorHAnsi" w:cstheme="minorHAnsi"/>
          <w:sz w:val="20"/>
          <w:szCs w:val="20"/>
        </w:rPr>
        <w:br/>
        <w:t xml:space="preserve">Databases: Mongo DB, Oracle, MYSQL </w:t>
      </w:r>
    </w:p>
    <w:p w14:paraId="06AED4C4" w14:textId="77777777" w:rsidR="006D5400" w:rsidRPr="006D5400" w:rsidRDefault="006D5400" w:rsidP="006D5400">
      <w:pPr>
        <w:pStyle w:val="NoSpacing"/>
        <w:rPr>
          <w:rFonts w:asciiTheme="minorHAnsi" w:hAnsiTheme="minorHAnsi" w:cstheme="minorHAnsi"/>
          <w:sz w:val="20"/>
          <w:szCs w:val="20"/>
        </w:rPr>
      </w:pPr>
      <w:r w:rsidRPr="006D5400">
        <w:rPr>
          <w:rFonts w:asciiTheme="minorHAnsi" w:hAnsiTheme="minorHAnsi" w:cstheme="minorHAnsi"/>
          <w:sz w:val="20"/>
          <w:szCs w:val="20"/>
        </w:rPr>
        <w:t>Messaging: FIX Protocol, IBMMQ, ActiveMQ, Tibco</w:t>
      </w:r>
      <w:r w:rsidRPr="006D5400">
        <w:rPr>
          <w:rFonts w:asciiTheme="minorHAnsi" w:hAnsiTheme="minorHAnsi" w:cstheme="minorHAnsi"/>
          <w:sz w:val="20"/>
          <w:szCs w:val="20"/>
        </w:rPr>
        <w:br/>
        <w:t xml:space="preserve">Other: SPLUNK, Elastic Search, Murex, Fidessa </w:t>
      </w:r>
      <w:proofErr w:type="spellStart"/>
      <w:r w:rsidRPr="006D5400">
        <w:rPr>
          <w:rFonts w:asciiTheme="minorHAnsi" w:hAnsiTheme="minorHAnsi" w:cstheme="minorHAnsi"/>
          <w:sz w:val="20"/>
          <w:szCs w:val="20"/>
        </w:rPr>
        <w:t>etp</w:t>
      </w:r>
      <w:proofErr w:type="spellEnd"/>
    </w:p>
    <w:p w14:paraId="7C251999" w14:textId="77777777" w:rsidR="006D5400" w:rsidRPr="006D5400" w:rsidRDefault="006D5400" w:rsidP="006D5400">
      <w:pPr>
        <w:pStyle w:val="NoSpacing"/>
        <w:rPr>
          <w:rFonts w:asciiTheme="minorHAnsi" w:hAnsiTheme="minorHAnsi" w:cstheme="minorHAnsi"/>
          <w:sz w:val="20"/>
          <w:szCs w:val="20"/>
        </w:rPr>
      </w:pPr>
    </w:p>
    <w:p w14:paraId="3653FDD7"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b/>
          <w:bCs/>
          <w:sz w:val="20"/>
          <w:szCs w:val="20"/>
          <w:u w:val="single"/>
        </w:rPr>
        <w:t>Education:</w:t>
      </w:r>
      <w:r w:rsidRPr="006D5400">
        <w:rPr>
          <w:rFonts w:asciiTheme="minorHAnsi" w:hAnsiTheme="minorHAnsi" w:cstheme="minorHAnsi"/>
          <w:sz w:val="20"/>
          <w:szCs w:val="20"/>
        </w:rPr>
        <w:br/>
        <w:t xml:space="preserve">BSc (Hons) Computer Science (2:1) University of Hertfordshire 2007 - 2010                                                                                            </w:t>
      </w:r>
    </w:p>
    <w:p w14:paraId="21B5CF34" w14:textId="77777777" w:rsidR="006D5400" w:rsidRDefault="006D5400" w:rsidP="006D5400">
      <w:pPr>
        <w:rPr>
          <w:rFonts w:asciiTheme="minorHAnsi" w:hAnsiTheme="minorHAnsi" w:cstheme="minorHAnsi"/>
          <w:b/>
          <w:bCs/>
          <w:sz w:val="20"/>
          <w:szCs w:val="20"/>
          <w:u w:val="single"/>
        </w:rPr>
      </w:pPr>
    </w:p>
    <w:p w14:paraId="4F3DF34D" w14:textId="104E2A34" w:rsidR="006D5400" w:rsidRPr="006D5400" w:rsidRDefault="006D5400" w:rsidP="006D5400">
      <w:pPr>
        <w:rPr>
          <w:rFonts w:asciiTheme="minorHAnsi" w:hAnsiTheme="minorHAnsi" w:cstheme="minorHAnsi"/>
          <w:b/>
          <w:bCs/>
          <w:sz w:val="20"/>
          <w:szCs w:val="20"/>
          <w:u w:val="single"/>
        </w:rPr>
      </w:pPr>
      <w:r w:rsidRPr="006D5400">
        <w:rPr>
          <w:rFonts w:asciiTheme="minorHAnsi" w:hAnsiTheme="minorHAnsi" w:cstheme="minorHAnsi"/>
          <w:b/>
          <w:bCs/>
          <w:sz w:val="20"/>
          <w:szCs w:val="20"/>
          <w:u w:val="single"/>
        </w:rPr>
        <w:t>Work Experience</w:t>
      </w:r>
    </w:p>
    <w:p w14:paraId="2325E308" w14:textId="77777777" w:rsidR="006D5400" w:rsidRDefault="006D5400" w:rsidP="006D5400">
      <w:pPr>
        <w:rPr>
          <w:rFonts w:asciiTheme="minorHAnsi" w:hAnsiTheme="minorHAnsi" w:cstheme="minorHAnsi"/>
          <w:b/>
          <w:bCs/>
          <w:sz w:val="20"/>
          <w:szCs w:val="20"/>
          <w:u w:val="single"/>
        </w:rPr>
      </w:pPr>
    </w:p>
    <w:p w14:paraId="16ABB4C8" w14:textId="56DACE36" w:rsidR="006D5400" w:rsidRPr="006D5400" w:rsidRDefault="006D5400" w:rsidP="006D5400">
      <w:pPr>
        <w:rPr>
          <w:rFonts w:asciiTheme="minorHAnsi" w:hAnsiTheme="minorHAnsi" w:cstheme="minorHAnsi"/>
          <w:b/>
          <w:bCs/>
          <w:sz w:val="20"/>
          <w:szCs w:val="20"/>
        </w:rPr>
      </w:pPr>
      <w:r w:rsidRPr="006D5400">
        <w:rPr>
          <w:rFonts w:asciiTheme="minorHAnsi" w:hAnsiTheme="minorHAnsi" w:cstheme="minorHAnsi"/>
          <w:b/>
          <w:bCs/>
          <w:sz w:val="20"/>
          <w:szCs w:val="20"/>
          <w:u w:val="single"/>
        </w:rPr>
        <w:t xml:space="preserve">October2021-Present </w:t>
      </w:r>
      <w:r w:rsidRPr="006D5400">
        <w:rPr>
          <w:rFonts w:asciiTheme="minorHAnsi" w:hAnsiTheme="minorHAnsi" w:cstheme="minorHAnsi"/>
          <w:b/>
          <w:bCs/>
          <w:sz w:val="20"/>
          <w:szCs w:val="20"/>
        </w:rPr>
        <w:t xml:space="preserve">                                                                                                 </w:t>
      </w:r>
      <w:r w:rsidRPr="006D5400">
        <w:rPr>
          <w:rFonts w:asciiTheme="minorHAnsi" w:hAnsiTheme="minorHAnsi" w:cstheme="minorHAnsi"/>
          <w:b/>
          <w:bCs/>
          <w:sz w:val="20"/>
          <w:szCs w:val="20"/>
          <w:u w:val="single"/>
        </w:rPr>
        <w:t>Nomura Investment Bank</w:t>
      </w:r>
    </w:p>
    <w:p w14:paraId="54430E08" w14:textId="77777777" w:rsidR="006D5400" w:rsidRPr="006D5400" w:rsidRDefault="006D5400" w:rsidP="006D5400">
      <w:pPr>
        <w:rPr>
          <w:rFonts w:asciiTheme="minorHAnsi" w:hAnsiTheme="minorHAnsi" w:cstheme="minorHAnsi"/>
          <w:b/>
          <w:bCs/>
          <w:sz w:val="20"/>
          <w:szCs w:val="20"/>
        </w:rPr>
      </w:pPr>
      <w:r w:rsidRPr="006D5400">
        <w:rPr>
          <w:rFonts w:asciiTheme="minorHAnsi" w:hAnsiTheme="minorHAnsi" w:cstheme="minorHAnsi"/>
          <w:b/>
          <w:bCs/>
          <w:sz w:val="20"/>
          <w:szCs w:val="20"/>
        </w:rPr>
        <w:t>Senior Java Developer (Contract)</w:t>
      </w:r>
    </w:p>
    <w:p w14:paraId="2B7E3DA5"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Currently working in the Prime technology team to build and support IT solutions for the Prime brokerage business. The role involves:</w:t>
      </w:r>
    </w:p>
    <w:p w14:paraId="250FBCA2"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Analysis, design and development of new requirements on the Spear platform</w:t>
      </w:r>
    </w:p>
    <w:p w14:paraId="67C45696"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Building new micro-services to replace the legacy applications. Microservices built in java 11 </w:t>
      </w:r>
    </w:p>
    <w:p w14:paraId="723A9A1F"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Integrating the microservices with external systems via messaging channels and REST endpoints</w:t>
      </w:r>
    </w:p>
    <w:p w14:paraId="4D378B1A"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Functional testing and non-functional testing of new micro services</w:t>
      </w:r>
    </w:p>
    <w:p w14:paraId="66E03764"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Automating tests to ensure requirements are met before releasing to production</w:t>
      </w:r>
    </w:p>
    <w:p w14:paraId="42B9D417"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Collaborating with development and support team across all regions</w:t>
      </w:r>
    </w:p>
    <w:p w14:paraId="6E0A4B3F"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b/>
          <w:bCs/>
          <w:sz w:val="20"/>
          <w:szCs w:val="20"/>
          <w:u w:val="single"/>
        </w:rPr>
      </w:pPr>
      <w:r w:rsidRPr="006D5400">
        <w:rPr>
          <w:rFonts w:asciiTheme="minorHAnsi" w:hAnsiTheme="minorHAnsi" w:cstheme="minorHAnsi"/>
          <w:sz w:val="20"/>
          <w:szCs w:val="20"/>
        </w:rPr>
        <w:t>Providing regular updates regarding status and progress to management and stakeholders</w:t>
      </w:r>
    </w:p>
    <w:p w14:paraId="22912F32" w14:textId="77777777" w:rsidR="006D5400" w:rsidRPr="006D5400" w:rsidRDefault="006D5400" w:rsidP="006D5400">
      <w:pPr>
        <w:rPr>
          <w:rFonts w:asciiTheme="minorHAnsi" w:hAnsiTheme="minorHAnsi" w:cstheme="minorHAnsi"/>
          <w:b/>
          <w:bCs/>
          <w:sz w:val="20"/>
          <w:szCs w:val="20"/>
          <w:u w:val="single"/>
        </w:rPr>
      </w:pPr>
    </w:p>
    <w:p w14:paraId="36CC5F2A" w14:textId="77777777" w:rsidR="006D5400" w:rsidRPr="006D5400" w:rsidRDefault="006D5400" w:rsidP="006D5400">
      <w:pPr>
        <w:rPr>
          <w:rFonts w:asciiTheme="minorHAnsi" w:hAnsiTheme="minorHAnsi" w:cstheme="minorHAnsi"/>
          <w:b/>
          <w:bCs/>
          <w:sz w:val="20"/>
          <w:szCs w:val="20"/>
        </w:rPr>
      </w:pPr>
      <w:r w:rsidRPr="006D5400">
        <w:rPr>
          <w:rFonts w:asciiTheme="minorHAnsi" w:hAnsiTheme="minorHAnsi" w:cstheme="minorHAnsi"/>
          <w:b/>
          <w:bCs/>
          <w:sz w:val="20"/>
          <w:szCs w:val="20"/>
          <w:u w:val="single"/>
        </w:rPr>
        <w:t xml:space="preserve">October 2020 – October2021 </w:t>
      </w:r>
      <w:r w:rsidRPr="006D5400">
        <w:rPr>
          <w:rFonts w:asciiTheme="minorHAnsi" w:hAnsiTheme="minorHAnsi" w:cstheme="minorHAnsi"/>
          <w:b/>
          <w:bCs/>
          <w:sz w:val="20"/>
          <w:szCs w:val="20"/>
        </w:rPr>
        <w:t xml:space="preserve">                                                                                                 </w:t>
      </w:r>
      <w:r w:rsidRPr="006D5400">
        <w:rPr>
          <w:rFonts w:asciiTheme="minorHAnsi" w:hAnsiTheme="minorHAnsi" w:cstheme="minorHAnsi"/>
          <w:b/>
          <w:bCs/>
          <w:sz w:val="20"/>
          <w:szCs w:val="20"/>
          <w:u w:val="single"/>
        </w:rPr>
        <w:t>Mizuho International</w:t>
      </w:r>
    </w:p>
    <w:p w14:paraId="596BAB78" w14:textId="77777777" w:rsidR="006D5400" w:rsidRPr="006D5400" w:rsidRDefault="006D5400" w:rsidP="006D5400">
      <w:pPr>
        <w:rPr>
          <w:rFonts w:asciiTheme="minorHAnsi" w:hAnsiTheme="minorHAnsi" w:cstheme="minorHAnsi"/>
          <w:b/>
          <w:bCs/>
          <w:sz w:val="20"/>
          <w:szCs w:val="20"/>
        </w:rPr>
      </w:pPr>
      <w:r w:rsidRPr="006D5400">
        <w:rPr>
          <w:rFonts w:asciiTheme="minorHAnsi" w:hAnsiTheme="minorHAnsi" w:cstheme="minorHAnsi"/>
          <w:b/>
          <w:bCs/>
          <w:sz w:val="20"/>
          <w:szCs w:val="20"/>
        </w:rPr>
        <w:t>Senior ESB Java Developer (Contract)</w:t>
      </w:r>
    </w:p>
    <w:p w14:paraId="129DF2F0"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Worked in the Enterprise Messaging team to develop and enhance existing applications in the Front office, settlements, custody and accounting business areas. The role involves:</w:t>
      </w:r>
    </w:p>
    <w:p w14:paraId="507D9A95"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Analysis, design and development of new integration projects in a Unix and Windows environment</w:t>
      </w:r>
    </w:p>
    <w:p w14:paraId="7DA02536"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Building new micro-services to serve the different business domains</w:t>
      </w:r>
    </w:p>
    <w:p w14:paraId="03C075B7"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Producing detailed functional and design specifications</w:t>
      </w:r>
    </w:p>
    <w:p w14:paraId="0970B2F1"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Liaising with users from all areas and with other ISD teams including ISD Control and Technical Services</w:t>
      </w:r>
    </w:p>
    <w:p w14:paraId="438D89A3"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Adhering to Mizuho International development standards and procedures, including change control</w:t>
      </w:r>
    </w:p>
    <w:p w14:paraId="27E61400"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Dealing with day-to-day production problems</w:t>
      </w:r>
    </w:p>
    <w:p w14:paraId="6DF43246" w14:textId="77777777" w:rsidR="006D5400" w:rsidRPr="006D5400" w:rsidRDefault="006D5400" w:rsidP="006D5400">
      <w:pPr>
        <w:rPr>
          <w:rFonts w:asciiTheme="minorHAnsi" w:hAnsiTheme="minorHAnsi" w:cstheme="minorHAnsi"/>
          <w:b/>
          <w:bCs/>
          <w:sz w:val="20"/>
          <w:szCs w:val="20"/>
        </w:rPr>
      </w:pPr>
      <w:r w:rsidRPr="006D5400">
        <w:rPr>
          <w:rFonts w:asciiTheme="minorHAnsi" w:hAnsiTheme="minorHAnsi" w:cstheme="minorHAnsi"/>
          <w:b/>
          <w:bCs/>
          <w:sz w:val="20"/>
          <w:szCs w:val="20"/>
        </w:rPr>
        <w:lastRenderedPageBreak/>
        <w:t>Projects delivered</w:t>
      </w:r>
    </w:p>
    <w:p w14:paraId="4C399D5E"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 New microservices developed to integrate Total Return Swaps (TRS), Equity Index Futures and Volatility Futures into the bank’s product suite</w:t>
      </w:r>
    </w:p>
    <w:p w14:paraId="5956F564" w14:textId="77777777" w:rsidR="006D5400" w:rsidRPr="006D5400" w:rsidRDefault="006D5400" w:rsidP="006D5400">
      <w:pPr>
        <w:pStyle w:val="ListParagraph"/>
        <w:widowControl/>
        <w:numPr>
          <w:ilvl w:val="0"/>
          <w:numId w:val="32"/>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Integrated Inflation Swaps from the Front office systems to the </w:t>
      </w:r>
      <w:proofErr w:type="gramStart"/>
      <w:r w:rsidRPr="006D5400">
        <w:rPr>
          <w:rFonts w:asciiTheme="minorHAnsi" w:hAnsiTheme="minorHAnsi" w:cstheme="minorHAnsi"/>
          <w:sz w:val="20"/>
          <w:szCs w:val="20"/>
        </w:rPr>
        <w:t>back office</w:t>
      </w:r>
      <w:proofErr w:type="gramEnd"/>
      <w:r w:rsidRPr="006D5400">
        <w:rPr>
          <w:rFonts w:asciiTheme="minorHAnsi" w:hAnsiTheme="minorHAnsi" w:cstheme="minorHAnsi"/>
          <w:sz w:val="20"/>
          <w:szCs w:val="20"/>
        </w:rPr>
        <w:t xml:space="preserve"> systems </w:t>
      </w:r>
    </w:p>
    <w:p w14:paraId="7810D9C9" w14:textId="77777777" w:rsidR="006D5400" w:rsidRPr="006D5400" w:rsidRDefault="006D5400" w:rsidP="006D5400">
      <w:pPr>
        <w:pStyle w:val="ListParagraph"/>
        <w:spacing w:after="160" w:line="259" w:lineRule="auto"/>
        <w:ind w:left="360"/>
        <w:rPr>
          <w:rFonts w:asciiTheme="minorHAnsi" w:hAnsiTheme="minorHAnsi" w:cstheme="minorHAnsi"/>
          <w:sz w:val="20"/>
          <w:szCs w:val="20"/>
        </w:rPr>
      </w:pPr>
    </w:p>
    <w:p w14:paraId="397FF9C4"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b/>
          <w:bCs/>
          <w:sz w:val="20"/>
          <w:szCs w:val="20"/>
          <w:u w:val="single"/>
        </w:rPr>
        <w:t>January 2019 – September 2020</w:t>
      </w:r>
      <w:r w:rsidRPr="006D5400">
        <w:rPr>
          <w:rFonts w:asciiTheme="minorHAnsi" w:hAnsiTheme="minorHAnsi" w:cstheme="minorHAnsi"/>
          <w:sz w:val="20"/>
          <w:szCs w:val="20"/>
        </w:rPr>
        <w:t xml:space="preserve"> </w:t>
      </w:r>
      <w:r w:rsidRPr="006D5400">
        <w:rPr>
          <w:rFonts w:asciiTheme="minorHAnsi" w:hAnsiTheme="minorHAnsi" w:cstheme="minorHAnsi"/>
          <w:sz w:val="20"/>
          <w:szCs w:val="20"/>
        </w:rPr>
        <w:tab/>
      </w:r>
      <w:r w:rsidRPr="006D5400">
        <w:rPr>
          <w:rFonts w:asciiTheme="minorHAnsi" w:hAnsiTheme="minorHAnsi" w:cstheme="minorHAnsi"/>
          <w:sz w:val="20"/>
          <w:szCs w:val="20"/>
        </w:rPr>
        <w:tab/>
      </w:r>
      <w:r w:rsidRPr="006D5400">
        <w:rPr>
          <w:rFonts w:asciiTheme="minorHAnsi" w:hAnsiTheme="minorHAnsi" w:cstheme="minorHAnsi"/>
          <w:sz w:val="20"/>
          <w:szCs w:val="20"/>
        </w:rPr>
        <w:tab/>
      </w:r>
      <w:r w:rsidRPr="006D5400">
        <w:rPr>
          <w:rFonts w:asciiTheme="minorHAnsi" w:hAnsiTheme="minorHAnsi" w:cstheme="minorHAnsi"/>
          <w:b/>
          <w:bCs/>
          <w:sz w:val="20"/>
          <w:szCs w:val="20"/>
          <w:u w:val="single"/>
        </w:rPr>
        <w:t>Legal and General Investment Management (LGIM)</w:t>
      </w:r>
      <w:r w:rsidRPr="006D5400">
        <w:rPr>
          <w:rFonts w:asciiTheme="minorHAnsi" w:hAnsiTheme="minorHAnsi" w:cstheme="minorHAnsi"/>
          <w:sz w:val="20"/>
          <w:szCs w:val="20"/>
        </w:rPr>
        <w:t xml:space="preserve"> </w:t>
      </w:r>
      <w:r w:rsidRPr="006D5400">
        <w:rPr>
          <w:rFonts w:asciiTheme="minorHAnsi" w:hAnsiTheme="minorHAnsi" w:cstheme="minorHAnsi"/>
          <w:b/>
          <w:bCs/>
          <w:sz w:val="20"/>
          <w:szCs w:val="20"/>
        </w:rPr>
        <w:t>Micro Service Developer</w:t>
      </w:r>
      <w:r w:rsidRPr="006D5400">
        <w:rPr>
          <w:rFonts w:asciiTheme="minorHAnsi" w:hAnsiTheme="minorHAnsi" w:cstheme="minorHAnsi"/>
          <w:sz w:val="20"/>
          <w:szCs w:val="20"/>
        </w:rPr>
        <w:t xml:space="preserve">                       </w:t>
      </w:r>
    </w:p>
    <w:p w14:paraId="7D9DB6E1"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Worked in a team as an Integration Developer to design and develop integration solutions for the firm’s internal systems and external systems using microservices design patterns. Key duties included:</w:t>
      </w:r>
    </w:p>
    <w:p w14:paraId="267DDE69" w14:textId="77777777" w:rsidR="006D5400" w:rsidRPr="006D5400" w:rsidRDefault="006D5400" w:rsidP="006D5400">
      <w:pPr>
        <w:pStyle w:val="ListParagraph"/>
        <w:widowControl/>
        <w:numPr>
          <w:ilvl w:val="0"/>
          <w:numId w:val="26"/>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Contribute to the management of a project by giving required input within the required timeframes</w:t>
      </w:r>
    </w:p>
    <w:p w14:paraId="45CA219C" w14:textId="77777777" w:rsidR="006D5400" w:rsidRPr="006D5400" w:rsidRDefault="006D5400" w:rsidP="006D5400">
      <w:pPr>
        <w:pStyle w:val="ListParagraph"/>
        <w:widowControl/>
        <w:numPr>
          <w:ilvl w:val="0"/>
          <w:numId w:val="26"/>
        </w:numPr>
        <w:autoSpaceDE/>
        <w:autoSpaceDN/>
        <w:spacing w:after="160" w:line="259" w:lineRule="auto"/>
        <w:contextualSpacing/>
        <w:jc w:val="left"/>
        <w:rPr>
          <w:rFonts w:asciiTheme="minorHAnsi" w:hAnsiTheme="minorHAnsi" w:cstheme="minorHAnsi"/>
          <w:sz w:val="20"/>
          <w:szCs w:val="20"/>
        </w:rPr>
      </w:pPr>
      <w:proofErr w:type="spellStart"/>
      <w:r w:rsidRPr="006D5400">
        <w:rPr>
          <w:rFonts w:asciiTheme="minorHAnsi" w:hAnsiTheme="minorHAnsi" w:cstheme="minorHAnsi"/>
          <w:sz w:val="20"/>
          <w:szCs w:val="20"/>
        </w:rPr>
        <w:t>Analyse</w:t>
      </w:r>
      <w:proofErr w:type="spellEnd"/>
      <w:r w:rsidRPr="006D5400">
        <w:rPr>
          <w:rFonts w:asciiTheme="minorHAnsi" w:hAnsiTheme="minorHAnsi" w:cstheme="minorHAnsi"/>
          <w:sz w:val="20"/>
          <w:szCs w:val="20"/>
        </w:rPr>
        <w:t xml:space="preserve"> business and system requirements and contribute to a solution design.</w:t>
      </w:r>
    </w:p>
    <w:p w14:paraId="767831BD" w14:textId="77777777" w:rsidR="006D5400" w:rsidRPr="006D5400" w:rsidRDefault="006D5400" w:rsidP="006D5400">
      <w:pPr>
        <w:pStyle w:val="ListParagraph"/>
        <w:widowControl/>
        <w:numPr>
          <w:ilvl w:val="0"/>
          <w:numId w:val="26"/>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Writing JAVA code and bash scripts for existing and new microservices on the OpenShift platform</w:t>
      </w:r>
    </w:p>
    <w:p w14:paraId="7C191837" w14:textId="77777777" w:rsidR="006D5400" w:rsidRPr="006D5400" w:rsidRDefault="006D5400" w:rsidP="006D5400">
      <w:pPr>
        <w:pStyle w:val="ListParagraph"/>
        <w:widowControl/>
        <w:numPr>
          <w:ilvl w:val="0"/>
          <w:numId w:val="26"/>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Automate all regression tests using Cucumber to always ensure a high code quality</w:t>
      </w:r>
    </w:p>
    <w:p w14:paraId="69C30039" w14:textId="77777777" w:rsidR="006D5400" w:rsidRPr="006D5400" w:rsidRDefault="006D5400" w:rsidP="006D5400">
      <w:pPr>
        <w:pStyle w:val="ListParagraph"/>
        <w:widowControl/>
        <w:numPr>
          <w:ilvl w:val="0"/>
          <w:numId w:val="26"/>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Monitor the whole microservice estate using Elastic Search, Kibana, Prometheus and Grafana</w:t>
      </w:r>
    </w:p>
    <w:p w14:paraId="78EC697D" w14:textId="77777777" w:rsidR="006D5400" w:rsidRPr="006D5400" w:rsidRDefault="006D5400" w:rsidP="006D5400">
      <w:pPr>
        <w:pStyle w:val="ListParagraph"/>
        <w:widowControl/>
        <w:numPr>
          <w:ilvl w:val="0"/>
          <w:numId w:val="26"/>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Collaborate with different teams and stakeholders to ensure all deliverables in the project are met</w:t>
      </w:r>
    </w:p>
    <w:p w14:paraId="2097D7FF"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Some of the major projects delivered:</w:t>
      </w:r>
    </w:p>
    <w:p w14:paraId="7C462793" w14:textId="77777777" w:rsidR="006D5400" w:rsidRPr="006D5400" w:rsidRDefault="006D5400" w:rsidP="006D5400">
      <w:pPr>
        <w:pStyle w:val="ListParagraph"/>
        <w:widowControl/>
        <w:numPr>
          <w:ilvl w:val="0"/>
          <w:numId w:val="27"/>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Tech lead on a client trade reporting project to report OTC and ETD trades to HSBC Security Services</w:t>
      </w:r>
    </w:p>
    <w:p w14:paraId="2A693FB8" w14:textId="77777777" w:rsidR="006D5400" w:rsidRPr="006D5400" w:rsidRDefault="006D5400" w:rsidP="006D5400">
      <w:pPr>
        <w:pStyle w:val="ListParagraph"/>
        <w:widowControl/>
        <w:numPr>
          <w:ilvl w:val="0"/>
          <w:numId w:val="27"/>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Tech lead on a client order management project that enables fund managers to re-balance multi asset profile funds by sending trade instructions to ReAssure (Carbyne)</w:t>
      </w:r>
    </w:p>
    <w:p w14:paraId="22BE3F80" w14:textId="77777777" w:rsidR="006D5400" w:rsidRPr="006D5400" w:rsidRDefault="006D5400" w:rsidP="006D5400">
      <w:pPr>
        <w:pStyle w:val="ListParagraph"/>
        <w:widowControl/>
        <w:numPr>
          <w:ilvl w:val="0"/>
          <w:numId w:val="27"/>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Worked in the regulatory reporting team to report on all derivative transactions to the trade repository </w:t>
      </w:r>
      <w:proofErr w:type="spellStart"/>
      <w:r w:rsidRPr="006D5400">
        <w:rPr>
          <w:rFonts w:asciiTheme="minorHAnsi" w:hAnsiTheme="minorHAnsi" w:cstheme="minorHAnsi"/>
          <w:sz w:val="20"/>
          <w:szCs w:val="20"/>
        </w:rPr>
        <w:t>Unavista</w:t>
      </w:r>
      <w:proofErr w:type="spellEnd"/>
      <w:r w:rsidRPr="006D5400">
        <w:rPr>
          <w:rFonts w:asciiTheme="minorHAnsi" w:hAnsiTheme="minorHAnsi" w:cstheme="minorHAnsi"/>
          <w:sz w:val="20"/>
          <w:szCs w:val="20"/>
        </w:rPr>
        <w:t xml:space="preserve"> as part of EMIR</w:t>
      </w:r>
    </w:p>
    <w:p w14:paraId="7796DA2D" w14:textId="77777777" w:rsidR="006D5400" w:rsidRPr="006D5400" w:rsidRDefault="006D5400" w:rsidP="006D5400">
      <w:pPr>
        <w:pStyle w:val="ListParagraph"/>
        <w:widowControl/>
        <w:numPr>
          <w:ilvl w:val="0"/>
          <w:numId w:val="27"/>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Worked in the regulatory reporting team to request for ISINS from Anna-DSB</w:t>
      </w:r>
    </w:p>
    <w:p w14:paraId="713CF7E4" w14:textId="77777777" w:rsidR="006D5400" w:rsidRPr="006D5400" w:rsidRDefault="006D5400" w:rsidP="006D5400">
      <w:pPr>
        <w:pStyle w:val="ListParagraph"/>
        <w:spacing w:after="160" w:line="259" w:lineRule="auto"/>
        <w:ind w:left="0"/>
        <w:rPr>
          <w:rFonts w:asciiTheme="minorHAnsi" w:hAnsiTheme="minorHAnsi" w:cstheme="minorHAnsi"/>
          <w:sz w:val="20"/>
          <w:szCs w:val="20"/>
        </w:rPr>
      </w:pPr>
      <w:r w:rsidRPr="006D5400">
        <w:rPr>
          <w:rFonts w:asciiTheme="minorHAnsi" w:hAnsiTheme="minorHAnsi" w:cstheme="minorHAnsi"/>
          <w:sz w:val="20"/>
          <w:szCs w:val="20"/>
        </w:rPr>
        <w:t xml:space="preserve"> </w:t>
      </w:r>
    </w:p>
    <w:p w14:paraId="0072BF6E" w14:textId="75FC8F89" w:rsidR="006D5400" w:rsidRPr="006D5400" w:rsidRDefault="006D5400" w:rsidP="006D5400">
      <w:pPr>
        <w:rPr>
          <w:rFonts w:asciiTheme="minorHAnsi" w:hAnsiTheme="minorHAnsi" w:cstheme="minorHAnsi"/>
          <w:b/>
          <w:bCs/>
          <w:sz w:val="20"/>
          <w:szCs w:val="20"/>
          <w:u w:val="single"/>
        </w:rPr>
      </w:pPr>
      <w:r w:rsidRPr="006D5400">
        <w:rPr>
          <w:rFonts w:asciiTheme="minorHAnsi" w:hAnsiTheme="minorHAnsi" w:cstheme="minorHAnsi"/>
          <w:b/>
          <w:bCs/>
          <w:sz w:val="20"/>
          <w:szCs w:val="20"/>
          <w:u w:val="single"/>
        </w:rPr>
        <w:t>September 2015 – December 2018</w:t>
      </w:r>
      <w:r w:rsidRPr="006D5400">
        <w:rPr>
          <w:rFonts w:asciiTheme="minorHAnsi" w:hAnsiTheme="minorHAnsi" w:cstheme="minorHAnsi"/>
          <w:sz w:val="20"/>
          <w:szCs w:val="20"/>
        </w:rPr>
        <w:t xml:space="preserve"> </w:t>
      </w:r>
      <w:r w:rsidRPr="006D5400">
        <w:rPr>
          <w:rFonts w:asciiTheme="minorHAnsi" w:hAnsiTheme="minorHAnsi" w:cstheme="minorHAnsi"/>
          <w:sz w:val="20"/>
          <w:szCs w:val="20"/>
        </w:rPr>
        <w:tab/>
      </w:r>
      <w:r w:rsidRPr="006D5400">
        <w:rPr>
          <w:rFonts w:asciiTheme="minorHAnsi" w:hAnsiTheme="minorHAnsi" w:cstheme="minorHAnsi"/>
          <w:sz w:val="20"/>
          <w:szCs w:val="20"/>
        </w:rPr>
        <w:tab/>
      </w:r>
      <w:r w:rsidRPr="006D5400">
        <w:rPr>
          <w:rFonts w:asciiTheme="minorHAnsi" w:hAnsiTheme="minorHAnsi" w:cstheme="minorHAnsi"/>
          <w:sz w:val="20"/>
          <w:szCs w:val="20"/>
        </w:rPr>
        <w:tab/>
      </w:r>
      <w:r w:rsidRPr="006D5400">
        <w:rPr>
          <w:rFonts w:asciiTheme="minorHAnsi" w:hAnsiTheme="minorHAnsi" w:cstheme="minorHAnsi"/>
          <w:sz w:val="20"/>
          <w:szCs w:val="20"/>
        </w:rPr>
        <w:tab/>
        <w:t xml:space="preserve">      </w:t>
      </w:r>
      <w:r w:rsidRPr="006D5400">
        <w:rPr>
          <w:rFonts w:asciiTheme="minorHAnsi" w:hAnsiTheme="minorHAnsi" w:cstheme="minorHAnsi"/>
          <w:b/>
          <w:bCs/>
          <w:sz w:val="20"/>
          <w:szCs w:val="20"/>
          <w:u w:val="single"/>
        </w:rPr>
        <w:t xml:space="preserve">Berenberg Investment Banking                                                 </w:t>
      </w:r>
      <w:r w:rsidRPr="006D5400">
        <w:rPr>
          <w:rFonts w:asciiTheme="minorHAnsi" w:hAnsiTheme="minorHAnsi" w:cstheme="minorHAnsi"/>
          <w:b/>
          <w:bCs/>
          <w:sz w:val="20"/>
          <w:szCs w:val="20"/>
        </w:rPr>
        <w:t>Scrum Master/Java Developer</w:t>
      </w:r>
    </w:p>
    <w:p w14:paraId="4D26A17F"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Worked in the Investment Bank’s Connectivity and Messaging team to develop a low latency messaging system that enables the Order Management System (OMS), Execution Management System (EMS), Algo engine and back-office systems to communicate with each other and the different execution venues. In my role I worked closely with the product owner and team to:</w:t>
      </w:r>
    </w:p>
    <w:p w14:paraId="5E0E75DD"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Build a system written in Java 8 designed using the Microservices framework and packaged as Docker images</w:t>
      </w:r>
    </w:p>
    <w:p w14:paraId="6BCC8004"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Integrate the FIX engine into the Java app used to communicate with all the internal apps and trading venues.</w:t>
      </w:r>
    </w:p>
    <w:p w14:paraId="1F580667"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Supported the Kubernetes platform in Production</w:t>
      </w:r>
    </w:p>
    <w:p w14:paraId="0EFA5518"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proofErr w:type="spellStart"/>
      <w:r w:rsidRPr="006D5400">
        <w:rPr>
          <w:rFonts w:asciiTheme="minorHAnsi" w:hAnsiTheme="minorHAnsi" w:cstheme="minorHAnsi"/>
          <w:sz w:val="20"/>
          <w:szCs w:val="20"/>
        </w:rPr>
        <w:t>Analyse</w:t>
      </w:r>
      <w:proofErr w:type="spellEnd"/>
      <w:r w:rsidRPr="006D5400">
        <w:rPr>
          <w:rFonts w:asciiTheme="minorHAnsi" w:hAnsiTheme="minorHAnsi" w:cstheme="minorHAnsi"/>
          <w:sz w:val="20"/>
          <w:szCs w:val="20"/>
        </w:rPr>
        <w:t xml:space="preserve"> all machine data and create reports and alerts using SPLUNK </w:t>
      </w:r>
    </w:p>
    <w:p w14:paraId="349F2B9F"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Perform FIX certification tests when onboarding new FIX clients and exchanges</w:t>
      </w:r>
    </w:p>
    <w:p w14:paraId="59594B8D"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Automate all regression tests using Cucumber to always ensure a high code quality</w:t>
      </w:r>
    </w:p>
    <w:p w14:paraId="51B4436D"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Collaborate with different teams and stakeholders to ensure all deliverables in the project are met</w:t>
      </w:r>
    </w:p>
    <w:p w14:paraId="0B8B9952"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Provide demos to the project stakeholders when a project deliverable has been completed</w:t>
      </w:r>
    </w:p>
    <w:p w14:paraId="0585A7C6"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Facilitate all the Agile meetings for the team</w:t>
      </w:r>
    </w:p>
    <w:p w14:paraId="73820741"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Manage the team’s backlog </w:t>
      </w:r>
    </w:p>
    <w:p w14:paraId="5E5D4EE2" w14:textId="77777777" w:rsidR="006D5400" w:rsidRPr="006D5400" w:rsidRDefault="006D5400" w:rsidP="006D5400">
      <w:pPr>
        <w:pStyle w:val="ListParagraph"/>
        <w:widowControl/>
        <w:numPr>
          <w:ilvl w:val="0"/>
          <w:numId w:val="28"/>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Help team to create Sprint Burndown and Release Burndown using JIRA so that the team can monitor progress</w:t>
      </w:r>
    </w:p>
    <w:p w14:paraId="3CA8211F"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Some of the major projects delivered:</w:t>
      </w:r>
    </w:p>
    <w:p w14:paraId="190B871E" w14:textId="77777777" w:rsidR="006D5400" w:rsidRPr="006D5400" w:rsidRDefault="006D5400" w:rsidP="006D5400">
      <w:pPr>
        <w:pStyle w:val="ListParagraph"/>
        <w:widowControl/>
        <w:numPr>
          <w:ilvl w:val="0"/>
          <w:numId w:val="29"/>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Migrating from Bloomberg’s RTS platform to Fidessa's electronic execution platform</w:t>
      </w:r>
    </w:p>
    <w:p w14:paraId="6A4B501B" w14:textId="77777777" w:rsidR="006D5400" w:rsidRPr="006D5400" w:rsidRDefault="006D5400" w:rsidP="006D5400">
      <w:pPr>
        <w:pStyle w:val="ListParagraph"/>
        <w:widowControl/>
        <w:numPr>
          <w:ilvl w:val="0"/>
          <w:numId w:val="29"/>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Uploading the legal entity identifier (LEI) codes to the different trading venues required under MIFID II</w:t>
      </w:r>
    </w:p>
    <w:p w14:paraId="664CFD37" w14:textId="77777777" w:rsidR="006D5400" w:rsidRPr="006D5400" w:rsidRDefault="006D5400" w:rsidP="006D5400">
      <w:pPr>
        <w:pStyle w:val="ListParagraph"/>
        <w:widowControl/>
        <w:numPr>
          <w:ilvl w:val="0"/>
          <w:numId w:val="29"/>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Integrating the order and trade reconciliation system with FIX messages from the different trading venues’ Drop Copies required under MIFID II</w:t>
      </w:r>
    </w:p>
    <w:p w14:paraId="329B05EA" w14:textId="77777777" w:rsidR="006D5400" w:rsidRPr="006D5400" w:rsidRDefault="006D5400" w:rsidP="006D5400">
      <w:pPr>
        <w:pStyle w:val="ListParagraph"/>
        <w:widowControl/>
        <w:numPr>
          <w:ilvl w:val="0"/>
          <w:numId w:val="29"/>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Integrating the OMS to route orders to CBOE LIS and </w:t>
      </w:r>
      <w:proofErr w:type="spellStart"/>
      <w:r w:rsidRPr="006D5400">
        <w:rPr>
          <w:rFonts w:asciiTheme="minorHAnsi" w:hAnsiTheme="minorHAnsi" w:cstheme="minorHAnsi"/>
          <w:sz w:val="20"/>
          <w:szCs w:val="20"/>
        </w:rPr>
        <w:t>Liquidnet</w:t>
      </w:r>
      <w:proofErr w:type="spellEnd"/>
      <w:r w:rsidRPr="006D5400">
        <w:rPr>
          <w:rFonts w:asciiTheme="minorHAnsi" w:hAnsiTheme="minorHAnsi" w:cstheme="minorHAnsi"/>
          <w:sz w:val="20"/>
          <w:szCs w:val="20"/>
        </w:rPr>
        <w:t xml:space="preserve"> Dark Pool via FIX</w:t>
      </w:r>
    </w:p>
    <w:p w14:paraId="003EC12C" w14:textId="77777777" w:rsidR="006D5400" w:rsidRPr="006D5400" w:rsidRDefault="006D5400" w:rsidP="006D5400">
      <w:pPr>
        <w:pStyle w:val="ListParagraph"/>
        <w:widowControl/>
        <w:numPr>
          <w:ilvl w:val="0"/>
          <w:numId w:val="29"/>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Integrating the OMS to route orders to the German Regional exchanges </w:t>
      </w:r>
      <w:proofErr w:type="spellStart"/>
      <w:r w:rsidRPr="006D5400">
        <w:rPr>
          <w:rFonts w:asciiTheme="minorHAnsi" w:hAnsiTheme="minorHAnsi" w:cstheme="minorHAnsi"/>
          <w:sz w:val="20"/>
          <w:szCs w:val="20"/>
        </w:rPr>
        <w:t>Xitaro</w:t>
      </w:r>
      <w:proofErr w:type="spellEnd"/>
      <w:r w:rsidRPr="006D5400">
        <w:rPr>
          <w:rFonts w:asciiTheme="minorHAnsi" w:hAnsiTheme="minorHAnsi" w:cstheme="minorHAnsi"/>
          <w:sz w:val="20"/>
          <w:szCs w:val="20"/>
        </w:rPr>
        <w:t xml:space="preserve"> and </w:t>
      </w:r>
      <w:proofErr w:type="spellStart"/>
      <w:r w:rsidRPr="006D5400">
        <w:rPr>
          <w:rFonts w:asciiTheme="minorHAnsi" w:hAnsiTheme="minorHAnsi" w:cstheme="minorHAnsi"/>
          <w:sz w:val="20"/>
          <w:szCs w:val="20"/>
        </w:rPr>
        <w:t>Xontro</w:t>
      </w:r>
      <w:proofErr w:type="spellEnd"/>
      <w:r w:rsidRPr="006D5400">
        <w:rPr>
          <w:rFonts w:asciiTheme="minorHAnsi" w:hAnsiTheme="minorHAnsi" w:cstheme="minorHAnsi"/>
          <w:sz w:val="20"/>
          <w:szCs w:val="20"/>
        </w:rPr>
        <w:t xml:space="preserve"> via FIX</w:t>
      </w:r>
    </w:p>
    <w:p w14:paraId="02855C53" w14:textId="77777777" w:rsidR="006D5400" w:rsidRPr="006D5400" w:rsidRDefault="006D5400" w:rsidP="006D5400">
      <w:pPr>
        <w:pStyle w:val="ListParagraph"/>
        <w:widowControl/>
        <w:numPr>
          <w:ilvl w:val="0"/>
          <w:numId w:val="29"/>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Introducing SPLUNK which is now used by Trade Support and development teams in Investment banking</w:t>
      </w:r>
    </w:p>
    <w:p w14:paraId="51339D7E" w14:textId="77777777" w:rsidR="006D5400" w:rsidRPr="006D5400" w:rsidRDefault="006D5400" w:rsidP="006D5400">
      <w:pPr>
        <w:pStyle w:val="ListParagraph"/>
        <w:widowControl/>
        <w:numPr>
          <w:ilvl w:val="0"/>
          <w:numId w:val="29"/>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lastRenderedPageBreak/>
        <w:t>Introducing IBM MQ messaging middleware to integrate the diverse applications and data across multiple platforms in the bank</w:t>
      </w:r>
    </w:p>
    <w:p w14:paraId="442DBB9C" w14:textId="77777777" w:rsidR="006D5400" w:rsidRPr="006D5400" w:rsidRDefault="006D5400" w:rsidP="006D5400">
      <w:pPr>
        <w:rPr>
          <w:rFonts w:asciiTheme="minorHAnsi" w:hAnsiTheme="minorHAnsi" w:cstheme="minorHAnsi"/>
          <w:b/>
          <w:bCs/>
          <w:sz w:val="20"/>
          <w:szCs w:val="20"/>
          <w:u w:val="single"/>
        </w:rPr>
      </w:pPr>
      <w:r w:rsidRPr="006D5400">
        <w:rPr>
          <w:rFonts w:asciiTheme="minorHAnsi" w:hAnsiTheme="minorHAnsi" w:cstheme="minorHAnsi"/>
          <w:b/>
          <w:bCs/>
          <w:sz w:val="20"/>
          <w:szCs w:val="20"/>
          <w:u w:val="single"/>
        </w:rPr>
        <w:t>October 2012 - September 2015</w:t>
      </w:r>
      <w:r w:rsidRPr="006D5400">
        <w:rPr>
          <w:rFonts w:asciiTheme="minorHAnsi" w:hAnsiTheme="minorHAnsi" w:cstheme="minorHAnsi"/>
          <w:sz w:val="20"/>
          <w:szCs w:val="20"/>
        </w:rPr>
        <w:t xml:space="preserve"> </w:t>
      </w:r>
      <w:r w:rsidRPr="006D5400">
        <w:rPr>
          <w:rFonts w:asciiTheme="minorHAnsi" w:hAnsiTheme="minorHAnsi" w:cstheme="minorHAnsi"/>
          <w:sz w:val="20"/>
          <w:szCs w:val="20"/>
        </w:rPr>
        <w:tab/>
      </w:r>
      <w:r w:rsidRPr="006D5400">
        <w:rPr>
          <w:rFonts w:asciiTheme="minorHAnsi" w:hAnsiTheme="minorHAnsi" w:cstheme="minorHAnsi"/>
          <w:sz w:val="20"/>
          <w:szCs w:val="20"/>
        </w:rPr>
        <w:tab/>
      </w:r>
      <w:r w:rsidRPr="006D5400">
        <w:rPr>
          <w:rFonts w:asciiTheme="minorHAnsi" w:hAnsiTheme="minorHAnsi" w:cstheme="minorHAnsi"/>
          <w:sz w:val="20"/>
          <w:szCs w:val="20"/>
        </w:rPr>
        <w:tab/>
      </w:r>
      <w:r w:rsidRPr="006D5400">
        <w:rPr>
          <w:rFonts w:asciiTheme="minorHAnsi" w:hAnsiTheme="minorHAnsi" w:cstheme="minorHAnsi"/>
          <w:sz w:val="20"/>
          <w:szCs w:val="20"/>
        </w:rPr>
        <w:tab/>
      </w:r>
      <w:r w:rsidRPr="006D5400">
        <w:rPr>
          <w:rFonts w:asciiTheme="minorHAnsi" w:hAnsiTheme="minorHAnsi" w:cstheme="minorHAnsi"/>
          <w:sz w:val="20"/>
          <w:szCs w:val="20"/>
        </w:rPr>
        <w:tab/>
        <w:t xml:space="preserve">                  </w:t>
      </w:r>
      <w:r w:rsidRPr="006D5400">
        <w:rPr>
          <w:rFonts w:asciiTheme="minorHAnsi" w:hAnsiTheme="minorHAnsi" w:cstheme="minorHAnsi"/>
          <w:b/>
          <w:bCs/>
          <w:sz w:val="20"/>
          <w:szCs w:val="20"/>
          <w:u w:val="single"/>
        </w:rPr>
        <w:t xml:space="preserve">Chubb Insurance Company                                                        </w:t>
      </w:r>
      <w:r w:rsidRPr="006D5400">
        <w:rPr>
          <w:rFonts w:asciiTheme="minorHAnsi" w:hAnsiTheme="minorHAnsi" w:cstheme="minorHAnsi"/>
          <w:b/>
          <w:bCs/>
          <w:sz w:val="20"/>
          <w:szCs w:val="20"/>
        </w:rPr>
        <w:t>Java Software Developer</w:t>
      </w:r>
    </w:p>
    <w:p w14:paraId="29832936"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 xml:space="preserve">In my role as a Java Developer, I worked closely with the Business Analysts and Testers to provide software solutions for the business. The projects involved working on a global </w:t>
      </w:r>
      <w:proofErr w:type="spellStart"/>
      <w:r w:rsidRPr="006D5400">
        <w:rPr>
          <w:rFonts w:asciiTheme="minorHAnsi" w:hAnsiTheme="minorHAnsi" w:cstheme="minorHAnsi"/>
          <w:sz w:val="20"/>
          <w:szCs w:val="20"/>
        </w:rPr>
        <w:t>etrading</w:t>
      </w:r>
      <w:proofErr w:type="spellEnd"/>
      <w:r w:rsidRPr="006D5400">
        <w:rPr>
          <w:rFonts w:asciiTheme="minorHAnsi" w:hAnsiTheme="minorHAnsi" w:cstheme="minorHAnsi"/>
          <w:sz w:val="20"/>
          <w:szCs w:val="20"/>
        </w:rPr>
        <w:t xml:space="preserve"> application used for the placements of risks and communication between brokers and underwriters, and an in-house policy underwriting system used to manage policies and claims for Europe and Asia Pacific. The projects were developed using an agile methodology and involved:</w:t>
      </w:r>
    </w:p>
    <w:p w14:paraId="27D0D8C8"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Working in a scrum team to deliver project tasks against estimates</w:t>
      </w:r>
    </w:p>
    <w:p w14:paraId="1219342B"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Developing code using core Java, </w:t>
      </w:r>
      <w:proofErr w:type="spellStart"/>
      <w:r w:rsidRPr="006D5400">
        <w:rPr>
          <w:rFonts w:asciiTheme="minorHAnsi" w:hAnsiTheme="minorHAnsi" w:cstheme="minorHAnsi"/>
          <w:sz w:val="20"/>
          <w:szCs w:val="20"/>
        </w:rPr>
        <w:t>JavaEE</w:t>
      </w:r>
      <w:proofErr w:type="spellEnd"/>
      <w:r w:rsidRPr="006D5400">
        <w:rPr>
          <w:rFonts w:asciiTheme="minorHAnsi" w:hAnsiTheme="minorHAnsi" w:cstheme="minorHAnsi"/>
          <w:sz w:val="20"/>
          <w:szCs w:val="20"/>
        </w:rPr>
        <w:t xml:space="preserve"> and Spring and Hibernate.</w:t>
      </w:r>
    </w:p>
    <w:p w14:paraId="6BF32258"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Providing regular updates on progress, risk and issues to project stakeholders.</w:t>
      </w:r>
    </w:p>
    <w:p w14:paraId="69798A2B"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Working with the offshore team by communicating designs, code reviews and knowledge transfers</w:t>
      </w:r>
    </w:p>
    <w:p w14:paraId="76B68BBA"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Integrating with Customer Relationship Management systems such as salesforce and Document Sciences</w:t>
      </w:r>
    </w:p>
    <w:p w14:paraId="541B654A"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Liaising with infrastructure team and deploying to test environments</w:t>
      </w:r>
    </w:p>
    <w:p w14:paraId="3A09B880"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Developing XML schemas to represent the data sent across from a SOAP web service call </w:t>
      </w:r>
    </w:p>
    <w:p w14:paraId="21F7E091"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Enhancing and expanding the appropriate automated unit tests for all new development.</w:t>
      </w:r>
    </w:p>
    <w:p w14:paraId="3D6EDAE4"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Maintaining the development risk report for every project such that risks are carefully thought out and communicated to the team.</w:t>
      </w:r>
    </w:p>
    <w:p w14:paraId="60D029DA"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Producing easy to maintain documented code incorporating java Docs and inline comments</w:t>
      </w:r>
    </w:p>
    <w:p w14:paraId="2CE285E9"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Simplifying the system by questioning existing requirements or technical implementations</w:t>
      </w:r>
    </w:p>
    <w:p w14:paraId="0937FCD6"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Researching possible technological advances that may benefit the business</w:t>
      </w:r>
    </w:p>
    <w:p w14:paraId="43EB5244"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Managing technical debt to ensure system is well designed</w:t>
      </w:r>
    </w:p>
    <w:p w14:paraId="35BFE135"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Fixing any bugs in the bug backlog</w:t>
      </w:r>
    </w:p>
    <w:p w14:paraId="1D2F7450"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Providing demos to the project stakeholders when a sprint has been completed</w:t>
      </w:r>
    </w:p>
    <w:p w14:paraId="408DF488"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Improving process after each sprint retrospective </w:t>
      </w:r>
    </w:p>
    <w:p w14:paraId="20EAEC96"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Refactoring legacy code by applying design patterns to ensure code is easy to maintain</w:t>
      </w:r>
    </w:p>
    <w:p w14:paraId="6F82EE89" w14:textId="77777777" w:rsidR="006D5400" w:rsidRPr="006D5400" w:rsidRDefault="006D5400" w:rsidP="006D5400">
      <w:pPr>
        <w:pStyle w:val="ListParagraph"/>
        <w:widowControl/>
        <w:numPr>
          <w:ilvl w:val="0"/>
          <w:numId w:val="30"/>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Providing third line support to cover complex defects.</w:t>
      </w:r>
    </w:p>
    <w:p w14:paraId="0D05F8E1"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 xml:space="preserve">Within this role I have been able to create solutions to existing problems by introducing industry development </w:t>
      </w:r>
      <w:proofErr w:type="spellStart"/>
      <w:r w:rsidRPr="006D5400">
        <w:rPr>
          <w:rFonts w:asciiTheme="minorHAnsi" w:hAnsiTheme="minorHAnsi" w:cstheme="minorHAnsi"/>
          <w:sz w:val="20"/>
          <w:szCs w:val="20"/>
        </w:rPr>
        <w:t>practises</w:t>
      </w:r>
      <w:proofErr w:type="spellEnd"/>
      <w:r w:rsidRPr="006D5400">
        <w:rPr>
          <w:rFonts w:asciiTheme="minorHAnsi" w:hAnsiTheme="minorHAnsi" w:cstheme="minorHAnsi"/>
          <w:sz w:val="20"/>
          <w:szCs w:val="20"/>
        </w:rPr>
        <w:t xml:space="preserve"> and design patterns, identifying bottlenecks and </w:t>
      </w:r>
      <w:proofErr w:type="spellStart"/>
      <w:r w:rsidRPr="006D5400">
        <w:rPr>
          <w:rFonts w:asciiTheme="minorHAnsi" w:hAnsiTheme="minorHAnsi" w:cstheme="minorHAnsi"/>
          <w:sz w:val="20"/>
          <w:szCs w:val="20"/>
        </w:rPr>
        <w:t>analysing</w:t>
      </w:r>
      <w:proofErr w:type="spellEnd"/>
      <w:r w:rsidRPr="006D5400">
        <w:rPr>
          <w:rFonts w:asciiTheme="minorHAnsi" w:hAnsiTheme="minorHAnsi" w:cstheme="minorHAnsi"/>
          <w:sz w:val="20"/>
          <w:szCs w:val="20"/>
        </w:rPr>
        <w:t xml:space="preserve"> ways of improving them. </w:t>
      </w:r>
    </w:p>
    <w:p w14:paraId="38440B7C" w14:textId="77777777" w:rsidR="006D5400" w:rsidRDefault="006D5400" w:rsidP="006D5400">
      <w:pPr>
        <w:rPr>
          <w:rFonts w:asciiTheme="minorHAnsi" w:hAnsiTheme="minorHAnsi" w:cstheme="minorHAnsi"/>
          <w:b/>
          <w:bCs/>
          <w:sz w:val="20"/>
          <w:szCs w:val="20"/>
          <w:u w:val="single"/>
        </w:rPr>
      </w:pPr>
    </w:p>
    <w:p w14:paraId="39299400" w14:textId="0339590A"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b/>
          <w:bCs/>
          <w:sz w:val="20"/>
          <w:szCs w:val="20"/>
          <w:u w:val="single"/>
        </w:rPr>
        <w:t>June 2011 - October 2012</w:t>
      </w:r>
      <w:r w:rsidRPr="006D5400">
        <w:rPr>
          <w:rFonts w:asciiTheme="minorHAnsi" w:hAnsiTheme="minorHAnsi" w:cstheme="minorHAnsi"/>
          <w:sz w:val="20"/>
          <w:szCs w:val="20"/>
        </w:rPr>
        <w:t xml:space="preserve">                 </w:t>
      </w:r>
      <w:r w:rsidRPr="006D5400">
        <w:rPr>
          <w:rFonts w:asciiTheme="minorHAnsi" w:hAnsiTheme="minorHAnsi" w:cstheme="minorHAnsi"/>
          <w:sz w:val="20"/>
          <w:szCs w:val="20"/>
        </w:rPr>
        <w:tab/>
      </w:r>
      <w:r w:rsidRPr="006D5400">
        <w:rPr>
          <w:rFonts w:asciiTheme="minorHAnsi" w:hAnsiTheme="minorHAnsi" w:cstheme="minorHAnsi"/>
          <w:sz w:val="20"/>
          <w:szCs w:val="20"/>
        </w:rPr>
        <w:tab/>
      </w:r>
      <w:r w:rsidRPr="006D5400">
        <w:rPr>
          <w:rFonts w:asciiTheme="minorHAnsi" w:hAnsiTheme="minorHAnsi" w:cstheme="minorHAnsi"/>
          <w:sz w:val="20"/>
          <w:szCs w:val="20"/>
        </w:rPr>
        <w:tab/>
      </w:r>
      <w:proofErr w:type="spellStart"/>
      <w:r w:rsidRPr="006D5400">
        <w:rPr>
          <w:rFonts w:asciiTheme="minorHAnsi" w:hAnsiTheme="minorHAnsi" w:cstheme="minorHAnsi"/>
          <w:b/>
          <w:bCs/>
          <w:sz w:val="20"/>
          <w:szCs w:val="20"/>
          <w:u w:val="single"/>
        </w:rPr>
        <w:t>Dotmatics</w:t>
      </w:r>
      <w:proofErr w:type="spellEnd"/>
      <w:r w:rsidRPr="006D5400">
        <w:rPr>
          <w:rFonts w:asciiTheme="minorHAnsi" w:hAnsiTheme="minorHAnsi" w:cstheme="minorHAnsi"/>
          <w:b/>
          <w:bCs/>
          <w:sz w:val="20"/>
          <w:szCs w:val="20"/>
          <w:u w:val="single"/>
        </w:rPr>
        <w:t xml:space="preserve"> </w:t>
      </w:r>
      <w:r w:rsidRPr="006D5400">
        <w:rPr>
          <w:rFonts w:asciiTheme="minorHAnsi" w:hAnsiTheme="minorHAnsi" w:cstheme="minorHAnsi"/>
          <w:sz w:val="20"/>
          <w:szCs w:val="20"/>
        </w:rPr>
        <w:t xml:space="preserve">   </w:t>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sidRPr="006D5400">
        <w:rPr>
          <w:rFonts w:asciiTheme="minorHAnsi" w:hAnsiTheme="minorHAnsi" w:cstheme="minorHAnsi"/>
          <w:sz w:val="20"/>
          <w:szCs w:val="20"/>
        </w:rPr>
        <w:t xml:space="preserve">    </w:t>
      </w:r>
      <w:r w:rsidRPr="006D5400">
        <w:rPr>
          <w:rFonts w:asciiTheme="minorHAnsi" w:hAnsiTheme="minorHAnsi" w:cstheme="minorHAnsi"/>
          <w:b/>
          <w:bCs/>
          <w:sz w:val="20"/>
          <w:szCs w:val="20"/>
        </w:rPr>
        <w:t>Java Developer</w:t>
      </w:r>
    </w:p>
    <w:p w14:paraId="0B1F89B0" w14:textId="77777777" w:rsidR="006D5400" w:rsidRPr="006D5400" w:rsidRDefault="006D5400" w:rsidP="006D5400">
      <w:pPr>
        <w:rPr>
          <w:rFonts w:asciiTheme="minorHAnsi" w:hAnsiTheme="minorHAnsi" w:cstheme="minorHAnsi"/>
          <w:sz w:val="20"/>
          <w:szCs w:val="20"/>
        </w:rPr>
      </w:pPr>
      <w:r w:rsidRPr="006D5400">
        <w:rPr>
          <w:rFonts w:asciiTheme="minorHAnsi" w:hAnsiTheme="minorHAnsi" w:cstheme="minorHAnsi"/>
          <w:sz w:val="20"/>
          <w:szCs w:val="20"/>
        </w:rPr>
        <w:t xml:space="preserve"> In my role as a java developer, I worked on a business intelligence application used to query and </w:t>
      </w:r>
      <w:proofErr w:type="spellStart"/>
      <w:r w:rsidRPr="006D5400">
        <w:rPr>
          <w:rFonts w:asciiTheme="minorHAnsi" w:hAnsiTheme="minorHAnsi" w:cstheme="minorHAnsi"/>
          <w:sz w:val="20"/>
          <w:szCs w:val="20"/>
        </w:rPr>
        <w:t>analyse</w:t>
      </w:r>
      <w:proofErr w:type="spellEnd"/>
      <w:r w:rsidRPr="006D5400">
        <w:rPr>
          <w:rFonts w:asciiTheme="minorHAnsi" w:hAnsiTheme="minorHAnsi" w:cstheme="minorHAnsi"/>
          <w:sz w:val="20"/>
          <w:szCs w:val="20"/>
        </w:rPr>
        <w:t xml:space="preserve"> chemical and biological data. This involved </w:t>
      </w:r>
    </w:p>
    <w:p w14:paraId="53F1D591" w14:textId="77777777" w:rsidR="006D5400" w:rsidRPr="006D5400" w:rsidRDefault="006D5400" w:rsidP="006D5400">
      <w:pPr>
        <w:pStyle w:val="ListParagraph"/>
        <w:widowControl/>
        <w:numPr>
          <w:ilvl w:val="0"/>
          <w:numId w:val="31"/>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Drawing UML diagrams to capture any new system requirements</w:t>
      </w:r>
    </w:p>
    <w:p w14:paraId="7F9AF117" w14:textId="77777777" w:rsidR="006D5400" w:rsidRPr="006D5400" w:rsidRDefault="006D5400" w:rsidP="006D5400">
      <w:pPr>
        <w:pStyle w:val="ListParagraph"/>
        <w:widowControl/>
        <w:numPr>
          <w:ilvl w:val="0"/>
          <w:numId w:val="31"/>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Working with the application scientist to scope out the requirements for each sprint.</w:t>
      </w:r>
    </w:p>
    <w:p w14:paraId="76200241" w14:textId="77777777" w:rsidR="006D5400" w:rsidRPr="006D5400" w:rsidRDefault="006D5400" w:rsidP="006D5400">
      <w:pPr>
        <w:pStyle w:val="ListParagraph"/>
        <w:widowControl/>
        <w:numPr>
          <w:ilvl w:val="0"/>
          <w:numId w:val="31"/>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Releasing a beta version of the application on a bi-weekly basis following each sprint.</w:t>
      </w:r>
    </w:p>
    <w:p w14:paraId="45035E0A" w14:textId="77777777" w:rsidR="006D5400" w:rsidRPr="006D5400" w:rsidRDefault="006D5400" w:rsidP="006D5400">
      <w:pPr>
        <w:pStyle w:val="ListParagraph"/>
        <w:widowControl/>
        <w:numPr>
          <w:ilvl w:val="0"/>
          <w:numId w:val="31"/>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Refactoring legacy code to keep it clean and easy to maintain</w:t>
      </w:r>
    </w:p>
    <w:p w14:paraId="2D3B8B2A" w14:textId="77777777" w:rsidR="006D5400" w:rsidRPr="006D5400" w:rsidRDefault="006D5400" w:rsidP="006D5400">
      <w:pPr>
        <w:pStyle w:val="ListParagraph"/>
        <w:widowControl/>
        <w:numPr>
          <w:ilvl w:val="0"/>
          <w:numId w:val="31"/>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 xml:space="preserve">Writing unit tests to </w:t>
      </w:r>
      <w:proofErr w:type="spellStart"/>
      <w:r w:rsidRPr="006D5400">
        <w:rPr>
          <w:rFonts w:asciiTheme="minorHAnsi" w:hAnsiTheme="minorHAnsi" w:cstheme="minorHAnsi"/>
          <w:sz w:val="20"/>
          <w:szCs w:val="20"/>
        </w:rPr>
        <w:t>stabilise</w:t>
      </w:r>
      <w:proofErr w:type="spellEnd"/>
      <w:r w:rsidRPr="006D5400">
        <w:rPr>
          <w:rFonts w:asciiTheme="minorHAnsi" w:hAnsiTheme="minorHAnsi" w:cstheme="minorHAnsi"/>
          <w:sz w:val="20"/>
          <w:szCs w:val="20"/>
        </w:rPr>
        <w:t xml:space="preserve"> the code.</w:t>
      </w:r>
    </w:p>
    <w:p w14:paraId="60568274" w14:textId="77777777" w:rsidR="006D5400" w:rsidRPr="006D5400" w:rsidRDefault="006D5400" w:rsidP="006D5400">
      <w:pPr>
        <w:pStyle w:val="ListParagraph"/>
        <w:widowControl/>
        <w:numPr>
          <w:ilvl w:val="0"/>
          <w:numId w:val="31"/>
        </w:numPr>
        <w:autoSpaceDE/>
        <w:autoSpaceDN/>
        <w:spacing w:after="160" w:line="259" w:lineRule="auto"/>
        <w:contextualSpacing/>
        <w:jc w:val="left"/>
        <w:rPr>
          <w:rFonts w:asciiTheme="minorHAnsi" w:hAnsiTheme="minorHAnsi" w:cstheme="minorHAnsi"/>
          <w:sz w:val="20"/>
          <w:szCs w:val="20"/>
        </w:rPr>
      </w:pPr>
      <w:r w:rsidRPr="006D5400">
        <w:rPr>
          <w:rFonts w:asciiTheme="minorHAnsi" w:hAnsiTheme="minorHAnsi" w:cstheme="minorHAnsi"/>
          <w:sz w:val="20"/>
          <w:szCs w:val="20"/>
        </w:rPr>
        <w:t>Designing the web pages using html CSS and jQuery.</w:t>
      </w:r>
    </w:p>
    <w:p w14:paraId="71D77ED2" w14:textId="77777777" w:rsidR="006D5400" w:rsidRPr="006D5400" w:rsidRDefault="006D5400" w:rsidP="006D5400">
      <w:pPr>
        <w:rPr>
          <w:rFonts w:asciiTheme="minorHAnsi" w:hAnsiTheme="minorHAnsi" w:cstheme="minorHAnsi"/>
          <w:b/>
          <w:bCs/>
          <w:sz w:val="20"/>
          <w:szCs w:val="20"/>
          <w:u w:val="single"/>
        </w:rPr>
      </w:pPr>
    </w:p>
    <w:p w14:paraId="3EB3B231" w14:textId="77777777" w:rsidR="00345BAE" w:rsidRPr="006D5400" w:rsidRDefault="00345BAE" w:rsidP="006D5400">
      <w:pPr>
        <w:shd w:val="clear" w:color="auto" w:fill="CCCCCC"/>
        <w:tabs>
          <w:tab w:val="center" w:pos="4802"/>
          <w:tab w:val="left" w:pos="8895"/>
        </w:tabs>
        <w:spacing w:before="60"/>
        <w:rPr>
          <w:rFonts w:asciiTheme="minorHAnsi" w:hAnsiTheme="minorHAnsi" w:cstheme="minorHAnsi"/>
          <w:sz w:val="20"/>
          <w:szCs w:val="20"/>
        </w:rPr>
      </w:pPr>
    </w:p>
    <w:sectPr w:rsidR="00345BAE" w:rsidRPr="006D5400" w:rsidSect="00640810">
      <w:headerReference w:type="default" r:id="rId8"/>
      <w:footerReference w:type="default" r:id="rId9"/>
      <w:pgSz w:w="11910" w:h="16840"/>
      <w:pgMar w:top="1360" w:right="1041" w:bottom="280" w:left="7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EC477" w14:textId="77777777" w:rsidR="000F44C2" w:rsidRDefault="000F44C2">
      <w:r>
        <w:separator/>
      </w:r>
    </w:p>
  </w:endnote>
  <w:endnote w:type="continuationSeparator" w:id="0">
    <w:p w14:paraId="3A0CBB24" w14:textId="77777777" w:rsidR="000F44C2" w:rsidRDefault="000F4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altName w:val="Arial"/>
    <w:panose1 w:val="020B0604020202020204"/>
    <w:charset w:val="00"/>
    <w:family w:val="roman"/>
    <w:pitch w:val="default"/>
  </w:font>
  <w:font w:name="Calibri Bold">
    <w:panose1 w:val="020F07020304040302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ヒラギノ角ゴ Pro W3">
    <w:charset w:val="4E"/>
    <w:family w:val="auto"/>
    <w:pitch w:val="variable"/>
    <w:sig w:usb0="E00002FF" w:usb1="7AC7FFFF" w:usb2="00000012" w:usb3="00000000" w:csb0="0002000D" w:csb1="00000000"/>
  </w:font>
  <w:font w:name="CG Times">
    <w:altName w:val="Times New Roman"/>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0460E" w14:textId="5DE87717" w:rsidR="000F44C2" w:rsidRDefault="000F44C2">
    <w:pPr>
      <w:pStyle w:val="BodyText"/>
      <w:spacing w:line="14" w:lineRule="auto"/>
    </w:pPr>
    <w:bookmarkStart w:id="0" w:name="_Hlk87353339"/>
    <w:bookmarkStart w:id="1" w:name="_Hlk87353340"/>
    <w:r>
      <w:rPr>
        <w:noProof/>
      </w:rPr>
      <mc:AlternateContent>
        <mc:Choice Requires="wps">
          <w:drawing>
            <wp:anchor distT="0" distB="0" distL="114300" distR="114300" simplePos="0" relativeHeight="251644928" behindDoc="1" locked="0" layoutInCell="1" allowOverlap="1" wp14:anchorId="04372842" wp14:editId="35C4B54E">
              <wp:simplePos x="0" y="0"/>
              <wp:positionH relativeFrom="page">
                <wp:posOffset>901700</wp:posOffset>
              </wp:positionH>
              <wp:positionV relativeFrom="page">
                <wp:posOffset>10102215</wp:posOffset>
              </wp:positionV>
              <wp:extent cx="5629910" cy="3524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91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901FB" w14:textId="77777777" w:rsidR="000F44C2" w:rsidRDefault="000F44C2" w:rsidP="006F32CC">
                          <w:pPr>
                            <w:pStyle w:val="Footer"/>
                            <w:jc w:val="center"/>
                            <w:rPr>
                              <w:rFonts w:ascii="Calibri" w:hAnsi="Calibri" w:cs="Calibri"/>
                              <w:sz w:val="16"/>
                              <w:szCs w:val="16"/>
                            </w:rPr>
                          </w:pPr>
                          <w:r w:rsidRPr="00684199">
                            <w:rPr>
                              <w:rFonts w:asciiTheme="minorHAnsi" w:hAnsiTheme="minorHAnsi" w:cstheme="minorHAnsi"/>
                              <w:sz w:val="16"/>
                              <w:szCs w:val="16"/>
                            </w:rPr>
                            <w:t>Delex Solutions Ltd</w:t>
                          </w:r>
                          <w:r w:rsidRPr="00684199">
                            <w:rPr>
                              <w:rFonts w:asciiTheme="minorHAnsi" w:hAnsiTheme="minorHAnsi" w:cstheme="minorHAnsi"/>
                              <w:color w:val="FF0000"/>
                              <w:sz w:val="16"/>
                              <w:szCs w:val="16"/>
                            </w:rPr>
                            <w:t xml:space="preserve"> </w:t>
                          </w:r>
                          <w:r w:rsidRPr="00684199">
                            <w:rPr>
                              <w:rFonts w:ascii="Calibri" w:hAnsi="Calibri" w:cs="Calibri"/>
                              <w:sz w:val="16"/>
                              <w:szCs w:val="16"/>
                            </w:rPr>
                            <w:t xml:space="preserve">(Company No. 12532243) </w:t>
                          </w:r>
                          <w:r>
                            <w:rPr>
                              <w:rFonts w:ascii="Calibri" w:hAnsi="Calibri" w:cs="Calibri"/>
                              <w:sz w:val="16"/>
                              <w:szCs w:val="16"/>
                            </w:rPr>
                            <w:t>incorpor</w:t>
                          </w:r>
                          <w:r w:rsidRPr="00684199">
                            <w:rPr>
                              <w:rFonts w:ascii="Calibri" w:hAnsi="Calibri" w:cs="Calibri"/>
                              <w:sz w:val="16"/>
                              <w:szCs w:val="16"/>
                            </w:rPr>
                            <w:t>ated in England and Wales</w:t>
                          </w:r>
                          <w:r>
                            <w:rPr>
                              <w:rFonts w:ascii="Calibri" w:hAnsi="Calibri" w:cs="Calibri"/>
                              <w:sz w:val="16"/>
                              <w:szCs w:val="16"/>
                            </w:rPr>
                            <w:t>.</w:t>
                          </w:r>
                        </w:p>
                        <w:p w14:paraId="2E0DBDEC" w14:textId="77777777" w:rsidR="000F44C2" w:rsidRPr="00684199" w:rsidRDefault="000F44C2" w:rsidP="006F32CC">
                          <w:pPr>
                            <w:pStyle w:val="Footer"/>
                            <w:jc w:val="center"/>
                            <w:rPr>
                              <w:sz w:val="16"/>
                              <w:szCs w:val="16"/>
                            </w:rPr>
                          </w:pPr>
                          <w:r>
                            <w:rPr>
                              <w:rFonts w:ascii="Calibri" w:hAnsi="Calibri" w:cs="Calibri"/>
                              <w:sz w:val="16"/>
                              <w:szCs w:val="16"/>
                            </w:rPr>
                            <w:t xml:space="preserve">Registered address: </w:t>
                          </w:r>
                          <w:r w:rsidRPr="00684199">
                            <w:rPr>
                              <w:rFonts w:asciiTheme="minorHAnsi" w:hAnsiTheme="minorHAnsi" w:cstheme="minorHAnsi"/>
                              <w:sz w:val="16"/>
                              <w:szCs w:val="16"/>
                            </w:rPr>
                            <w:t xml:space="preserve">26 </w:t>
                          </w:r>
                          <w:proofErr w:type="spellStart"/>
                          <w:r w:rsidRPr="00684199">
                            <w:rPr>
                              <w:rFonts w:asciiTheme="minorHAnsi" w:hAnsiTheme="minorHAnsi" w:cstheme="minorHAnsi"/>
                              <w:sz w:val="16"/>
                              <w:szCs w:val="16"/>
                            </w:rPr>
                            <w:t>Grifon</w:t>
                          </w:r>
                          <w:proofErr w:type="spellEnd"/>
                          <w:r w:rsidRPr="00684199">
                            <w:rPr>
                              <w:rFonts w:asciiTheme="minorHAnsi" w:hAnsiTheme="minorHAnsi" w:cstheme="minorHAnsi"/>
                              <w:sz w:val="16"/>
                              <w:szCs w:val="16"/>
                            </w:rPr>
                            <w:t xml:space="preserve"> Road, </w:t>
                          </w:r>
                          <w:proofErr w:type="spellStart"/>
                          <w:r w:rsidRPr="00684199">
                            <w:rPr>
                              <w:rFonts w:asciiTheme="minorHAnsi" w:hAnsiTheme="minorHAnsi" w:cstheme="minorHAnsi"/>
                              <w:sz w:val="16"/>
                              <w:szCs w:val="16"/>
                            </w:rPr>
                            <w:t>Chafford</w:t>
                          </w:r>
                          <w:proofErr w:type="spellEnd"/>
                          <w:r w:rsidRPr="00684199">
                            <w:rPr>
                              <w:rFonts w:asciiTheme="minorHAnsi" w:hAnsiTheme="minorHAnsi" w:cstheme="minorHAnsi"/>
                              <w:sz w:val="16"/>
                              <w:szCs w:val="16"/>
                            </w:rPr>
                            <w:t xml:space="preserve"> Hundred, Essex, RM16 6RJ</w:t>
                          </w:r>
                        </w:p>
                        <w:p w14:paraId="2B90C274" w14:textId="211470D3" w:rsidR="000F44C2" w:rsidRDefault="000F44C2">
                          <w:pPr>
                            <w:spacing w:before="14"/>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372842" id="_x0000_t202" coordsize="21600,21600" o:spt="202" path="m,l,21600r21600,l21600,xe">
              <v:stroke joinstyle="miter"/>
              <v:path gradientshapeok="t" o:connecttype="rect"/>
            </v:shapetype>
            <v:shape id="Text Box 2" o:spid="_x0000_s1026" type="#_x0000_t202" style="position:absolute;margin-left:71pt;margin-top:795.45pt;width:443.3pt;height:27.7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" filled="f" stroked="f">
              <v:textbox inset="0,0,0,0">
                <w:txbxContent>
                  <w:p w14:paraId="283901FB" w14:textId="77777777" w:rsidR="000F44C2" w:rsidRDefault="000F44C2" w:rsidP="006F32CC">
                    <w:pPr>
                      <w:pStyle w:val="Footer"/>
                      <w:jc w:val="center"/>
                      <w:rPr>
                        <w:rFonts w:ascii="Calibri" w:hAnsi="Calibri" w:cs="Calibri"/>
                        <w:sz w:val="16"/>
                        <w:szCs w:val="16"/>
                      </w:rPr>
                    </w:pPr>
                    <w:r w:rsidRPr="00684199">
                      <w:rPr>
                        <w:rFonts w:asciiTheme="minorHAnsi" w:hAnsiTheme="minorHAnsi" w:cstheme="minorHAnsi"/>
                        <w:sz w:val="16"/>
                        <w:szCs w:val="16"/>
                      </w:rPr>
                      <w:t>Delex Solutions Ltd</w:t>
                    </w:r>
                    <w:r w:rsidRPr="00684199">
                      <w:rPr>
                        <w:rFonts w:asciiTheme="minorHAnsi" w:hAnsiTheme="minorHAnsi" w:cstheme="minorHAnsi"/>
                        <w:color w:val="FF0000"/>
                        <w:sz w:val="16"/>
                        <w:szCs w:val="16"/>
                      </w:rPr>
                      <w:t xml:space="preserve"> </w:t>
                    </w:r>
                    <w:r w:rsidRPr="00684199">
                      <w:rPr>
                        <w:rFonts w:ascii="Calibri" w:hAnsi="Calibri" w:cs="Calibri"/>
                        <w:sz w:val="16"/>
                        <w:szCs w:val="16"/>
                      </w:rPr>
                      <w:t xml:space="preserve">(Company No. 12532243) </w:t>
                    </w:r>
                    <w:r>
                      <w:rPr>
                        <w:rFonts w:ascii="Calibri" w:hAnsi="Calibri" w:cs="Calibri"/>
                        <w:sz w:val="16"/>
                        <w:szCs w:val="16"/>
                      </w:rPr>
                      <w:t>incorpor</w:t>
                    </w:r>
                    <w:r w:rsidRPr="00684199">
                      <w:rPr>
                        <w:rFonts w:ascii="Calibri" w:hAnsi="Calibri" w:cs="Calibri"/>
                        <w:sz w:val="16"/>
                        <w:szCs w:val="16"/>
                      </w:rPr>
                      <w:t>ated in England and Wales</w:t>
                    </w:r>
                    <w:r>
                      <w:rPr>
                        <w:rFonts w:ascii="Calibri" w:hAnsi="Calibri" w:cs="Calibri"/>
                        <w:sz w:val="16"/>
                        <w:szCs w:val="16"/>
                      </w:rPr>
                      <w:t>.</w:t>
                    </w:r>
                  </w:p>
                  <w:p w14:paraId="2E0DBDEC" w14:textId="77777777" w:rsidR="000F44C2" w:rsidRPr="00684199" w:rsidRDefault="000F44C2" w:rsidP="006F32CC">
                    <w:pPr>
                      <w:pStyle w:val="Footer"/>
                      <w:jc w:val="center"/>
                      <w:rPr>
                        <w:sz w:val="16"/>
                        <w:szCs w:val="16"/>
                      </w:rPr>
                    </w:pPr>
                    <w:r>
                      <w:rPr>
                        <w:rFonts w:ascii="Calibri" w:hAnsi="Calibri" w:cs="Calibri"/>
                        <w:sz w:val="16"/>
                        <w:szCs w:val="16"/>
                      </w:rPr>
                      <w:t xml:space="preserve">Registered address: </w:t>
                    </w:r>
                    <w:r w:rsidRPr="00684199">
                      <w:rPr>
                        <w:rFonts w:asciiTheme="minorHAnsi" w:hAnsiTheme="minorHAnsi" w:cstheme="minorHAnsi"/>
                        <w:sz w:val="16"/>
                        <w:szCs w:val="16"/>
                      </w:rPr>
                      <w:t xml:space="preserve">26 </w:t>
                    </w:r>
                    <w:proofErr w:type="spellStart"/>
                    <w:r w:rsidRPr="00684199">
                      <w:rPr>
                        <w:rFonts w:asciiTheme="minorHAnsi" w:hAnsiTheme="minorHAnsi" w:cstheme="minorHAnsi"/>
                        <w:sz w:val="16"/>
                        <w:szCs w:val="16"/>
                      </w:rPr>
                      <w:t>Grifon</w:t>
                    </w:r>
                    <w:proofErr w:type="spellEnd"/>
                    <w:r w:rsidRPr="00684199">
                      <w:rPr>
                        <w:rFonts w:asciiTheme="minorHAnsi" w:hAnsiTheme="minorHAnsi" w:cstheme="minorHAnsi"/>
                        <w:sz w:val="16"/>
                        <w:szCs w:val="16"/>
                      </w:rPr>
                      <w:t xml:space="preserve"> Road, </w:t>
                    </w:r>
                    <w:proofErr w:type="spellStart"/>
                    <w:r w:rsidRPr="00684199">
                      <w:rPr>
                        <w:rFonts w:asciiTheme="minorHAnsi" w:hAnsiTheme="minorHAnsi" w:cstheme="minorHAnsi"/>
                        <w:sz w:val="16"/>
                        <w:szCs w:val="16"/>
                      </w:rPr>
                      <w:t>Chafford</w:t>
                    </w:r>
                    <w:proofErr w:type="spellEnd"/>
                    <w:r w:rsidRPr="00684199">
                      <w:rPr>
                        <w:rFonts w:asciiTheme="minorHAnsi" w:hAnsiTheme="minorHAnsi" w:cstheme="minorHAnsi"/>
                        <w:sz w:val="16"/>
                        <w:szCs w:val="16"/>
                      </w:rPr>
                      <w:t xml:space="preserve"> Hundred, Essex, RM16 6RJ</w:t>
                    </w:r>
                  </w:p>
                  <w:p w14:paraId="2B90C274" w14:textId="211470D3" w:rsidR="000F44C2" w:rsidRDefault="000F44C2">
                    <w:pPr>
                      <w:spacing w:before="14"/>
                      <w:ind w:left="20"/>
                      <w:rPr>
                        <w:sz w:val="18"/>
                      </w:rPr>
                    </w:pPr>
                  </w:p>
                </w:txbxContent>
              </v:textbox>
              <w10:wrap anchorx="page" anchory="page"/>
            </v:shape>
          </w:pict>
        </mc:Fallback>
      </mc:AlternateContent>
    </w:r>
    <w:r>
      <w:rPr>
        <w:noProof/>
      </w:rPr>
      <mc:AlternateContent>
        <mc:Choice Requires="wps">
          <w:drawing>
            <wp:anchor distT="0" distB="0" distL="114300" distR="114300" simplePos="0" relativeHeight="251646976" behindDoc="1" locked="0" layoutInCell="1" allowOverlap="1" wp14:anchorId="531018B5" wp14:editId="566C46D4">
              <wp:simplePos x="0" y="0"/>
              <wp:positionH relativeFrom="page">
                <wp:posOffset>6531610</wp:posOffset>
              </wp:positionH>
              <wp:positionV relativeFrom="page">
                <wp:posOffset>10102850</wp:posOffset>
              </wp:positionV>
              <wp:extent cx="154305" cy="18224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D8469E" w14:textId="77777777" w:rsidR="000F44C2" w:rsidRPr="00B22E17" w:rsidRDefault="000F44C2">
                          <w:pPr>
                            <w:spacing w:before="13"/>
                            <w:ind w:left="60"/>
                            <w:rPr>
                              <w:rFonts w:asciiTheme="minorHAnsi" w:hAnsiTheme="minorHAnsi" w:cstheme="minorHAnsi"/>
                              <w:sz w:val="20"/>
                              <w:szCs w:val="20"/>
                            </w:rPr>
                          </w:pPr>
                          <w:r w:rsidRPr="00B22E17">
                            <w:rPr>
                              <w:rFonts w:asciiTheme="minorHAnsi" w:hAnsiTheme="minorHAnsi" w:cstheme="minorHAnsi"/>
                              <w:sz w:val="20"/>
                              <w:szCs w:val="20"/>
                            </w:rPr>
                            <w:fldChar w:fldCharType="begin"/>
                          </w:r>
                          <w:r w:rsidRPr="00B22E17">
                            <w:rPr>
                              <w:rFonts w:asciiTheme="minorHAnsi" w:hAnsiTheme="minorHAnsi" w:cstheme="minorHAnsi"/>
                              <w:sz w:val="20"/>
                              <w:szCs w:val="20"/>
                            </w:rPr>
                            <w:instrText xml:space="preserve"> PAGE </w:instrText>
                          </w:r>
                          <w:r w:rsidRPr="00B22E17">
                            <w:rPr>
                              <w:rFonts w:asciiTheme="minorHAnsi" w:hAnsiTheme="minorHAnsi" w:cstheme="minorHAnsi"/>
                              <w:sz w:val="20"/>
                              <w:szCs w:val="20"/>
                            </w:rPr>
                            <w:fldChar w:fldCharType="separate"/>
                          </w:r>
                          <w:r w:rsidRPr="00B22E17">
                            <w:rPr>
                              <w:rFonts w:asciiTheme="minorHAnsi" w:hAnsiTheme="minorHAnsi" w:cstheme="minorHAnsi"/>
                              <w:sz w:val="20"/>
                              <w:szCs w:val="20"/>
                            </w:rPr>
                            <w:t>1</w:t>
                          </w:r>
                          <w:r w:rsidRPr="00B22E17">
                            <w:rPr>
                              <w:rFonts w:asciiTheme="minorHAnsi" w:hAnsiTheme="minorHAnsi" w:cstheme="minorHAnsi"/>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1018B5" id="Text Box 1" o:spid="_x0000_s1027" type="#_x0000_t202" style="position:absolute;margin-left:514.3pt;margin-top:795.5pt;width:12.15pt;height:14.3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" filled="f" stroked="f">
              <v:textbox inset="0,0,0,0">
                <w:txbxContent>
                  <w:p w14:paraId="41D8469E" w14:textId="77777777" w:rsidR="000F44C2" w:rsidRPr="00B22E17" w:rsidRDefault="000F44C2">
                    <w:pPr>
                      <w:spacing w:before="13"/>
                      <w:ind w:left="60"/>
                      <w:rPr>
                        <w:rFonts w:asciiTheme="minorHAnsi" w:hAnsiTheme="minorHAnsi" w:cstheme="minorHAnsi"/>
                        <w:sz w:val="20"/>
                        <w:szCs w:val="20"/>
                      </w:rPr>
                    </w:pPr>
                    <w:r w:rsidRPr="00B22E17">
                      <w:rPr>
                        <w:rFonts w:asciiTheme="minorHAnsi" w:hAnsiTheme="minorHAnsi" w:cstheme="minorHAnsi"/>
                        <w:sz w:val="20"/>
                        <w:szCs w:val="20"/>
                      </w:rPr>
                      <w:fldChar w:fldCharType="begin"/>
                    </w:r>
                    <w:r w:rsidRPr="00B22E17">
                      <w:rPr>
                        <w:rFonts w:asciiTheme="minorHAnsi" w:hAnsiTheme="minorHAnsi" w:cstheme="minorHAnsi"/>
                        <w:sz w:val="20"/>
                        <w:szCs w:val="20"/>
                      </w:rPr>
                      <w:instrText xml:space="preserve"> PAGE </w:instrText>
                    </w:r>
                    <w:r w:rsidRPr="00B22E17">
                      <w:rPr>
                        <w:rFonts w:asciiTheme="minorHAnsi" w:hAnsiTheme="minorHAnsi" w:cstheme="minorHAnsi"/>
                        <w:sz w:val="20"/>
                        <w:szCs w:val="20"/>
                      </w:rPr>
                      <w:fldChar w:fldCharType="separate"/>
                    </w:r>
                    <w:r w:rsidRPr="00B22E17">
                      <w:rPr>
                        <w:rFonts w:asciiTheme="minorHAnsi" w:hAnsiTheme="minorHAnsi" w:cstheme="minorHAnsi"/>
                        <w:sz w:val="20"/>
                        <w:szCs w:val="20"/>
                      </w:rPr>
                      <w:t>1</w:t>
                    </w:r>
                    <w:r w:rsidRPr="00B22E17">
                      <w:rPr>
                        <w:rFonts w:asciiTheme="minorHAnsi" w:hAnsiTheme="minorHAnsi" w:cstheme="minorHAnsi"/>
                        <w:sz w:val="20"/>
                        <w:szCs w:val="20"/>
                      </w:rPr>
                      <w:fldChar w:fldCharType="end"/>
                    </w:r>
                  </w:p>
                </w:txbxContent>
              </v:textbox>
              <w10:wrap anchorx="page" anchory="page"/>
            </v:shape>
          </w:pict>
        </mc:Fallback>
      </mc:AlternateConten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87802" w14:textId="77777777" w:rsidR="000F44C2" w:rsidRDefault="000F44C2">
      <w:r>
        <w:separator/>
      </w:r>
    </w:p>
  </w:footnote>
  <w:footnote w:type="continuationSeparator" w:id="0">
    <w:p w14:paraId="3F42360B" w14:textId="77777777" w:rsidR="000F44C2" w:rsidRDefault="000F4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760F5" w14:textId="0434D257" w:rsidR="000F44C2" w:rsidRDefault="000F44C2" w:rsidP="006F32CC">
    <w:pPr>
      <w:pStyle w:val="Header"/>
      <w:jc w:val="right"/>
    </w:pPr>
    <w:r>
      <w:rPr>
        <w:noProof/>
      </w:rPr>
      <w:drawing>
        <wp:inline distT="0" distB="0" distL="0" distR="0" wp14:anchorId="7975F864" wp14:editId="445CC37F">
          <wp:extent cx="971550" cy="97155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
    <w:lvl w:ilvl="0">
      <w:start w:val="1"/>
      <w:numFmt w:val="bullet"/>
      <w:lvlText w:val=""/>
      <w:lvlJc w:val="left"/>
      <w:pPr>
        <w:tabs>
          <w:tab w:val="num" w:pos="643"/>
        </w:tabs>
        <w:ind w:left="643" w:hanging="360"/>
      </w:pPr>
      <w:rPr>
        <w:rFonts w:ascii="Symbol" w:hAnsi="Symbol" w:cs="Symbol"/>
      </w:rPr>
    </w:lvl>
  </w:abstractNum>
  <w:abstractNum w:abstractNumId="1" w15:restartNumberingAfterBreak="0">
    <w:nsid w:val="00000003"/>
    <w:multiLevelType w:val="singleLevel"/>
    <w:tmpl w:val="DEA6091A"/>
    <w:name w:val="WW8Num3"/>
    <w:lvl w:ilvl="0">
      <w:start w:val="1"/>
      <w:numFmt w:val="bullet"/>
      <w:pStyle w:val="Style1"/>
      <w:lvlText w:val=""/>
      <w:lvlJc w:val="left"/>
      <w:pPr>
        <w:tabs>
          <w:tab w:val="num" w:pos="720"/>
        </w:tabs>
        <w:ind w:left="720" w:hanging="360"/>
      </w:pPr>
      <w:rPr>
        <w:rFonts w:ascii="Symbol" w:hAnsi="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2266"/>
        </w:tabs>
        <w:ind w:left="2266" w:hanging="360"/>
      </w:pPr>
      <w:rPr>
        <w:rFonts w:ascii="Wingdings" w:hAnsi="Wingdings"/>
      </w:rPr>
    </w:lvl>
  </w:abstractNum>
  <w:abstractNum w:abstractNumId="3" w15:restartNumberingAfterBreak="0">
    <w:nsid w:val="00000006"/>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4" w15:restartNumberingAfterBreak="0">
    <w:nsid w:val="00000007"/>
    <w:multiLevelType w:val="singleLevel"/>
    <w:tmpl w:val="00000007"/>
    <w:name w:val="WW8Num8"/>
    <w:lvl w:ilvl="0">
      <w:start w:val="1"/>
      <w:numFmt w:val="bullet"/>
      <w:lvlText w:val=""/>
      <w:lvlJc w:val="left"/>
      <w:pPr>
        <w:tabs>
          <w:tab w:val="num" w:pos="0"/>
        </w:tabs>
        <w:ind w:left="720" w:hanging="360"/>
      </w:pPr>
      <w:rPr>
        <w:rFonts w:ascii="Symbol" w:hAnsi="Symbol" w:cs="Symbol" w:hint="default"/>
      </w:rPr>
    </w:lvl>
  </w:abstractNum>
  <w:abstractNum w:abstractNumId="5" w15:restartNumberingAfterBreak="0">
    <w:nsid w:val="00000008"/>
    <w:multiLevelType w:val="singleLevel"/>
    <w:tmpl w:val="00000008"/>
    <w:name w:val="WW8Num10"/>
    <w:lvl w:ilvl="0">
      <w:start w:val="1"/>
      <w:numFmt w:val="bullet"/>
      <w:lvlText w:val=""/>
      <w:lvlJc w:val="left"/>
      <w:pPr>
        <w:tabs>
          <w:tab w:val="num" w:pos="360"/>
        </w:tabs>
        <w:ind w:left="360" w:hanging="360"/>
      </w:pPr>
      <w:rPr>
        <w:rFonts w:ascii="Symbol" w:hAnsi="Symbol"/>
      </w:rPr>
    </w:lvl>
  </w:abstractNum>
  <w:abstractNum w:abstractNumId="6"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Wingdings" w:hAnsi="Wingdings"/>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7" w15:restartNumberingAfterBreak="0">
    <w:nsid w:val="0000000B"/>
    <w:multiLevelType w:val="singleLevel"/>
    <w:tmpl w:val="0000000B"/>
    <w:name w:val="WW8Num15"/>
    <w:lvl w:ilvl="0">
      <w:start w:val="1"/>
      <w:numFmt w:val="bullet"/>
      <w:lvlText w:val=""/>
      <w:lvlJc w:val="left"/>
      <w:pPr>
        <w:tabs>
          <w:tab w:val="num" w:pos="0"/>
        </w:tabs>
        <w:ind w:left="720" w:hanging="360"/>
      </w:pPr>
      <w:rPr>
        <w:rFonts w:ascii="Symbol" w:hAnsi="Symbol" w:cs="Symbol" w:hint="default"/>
      </w:rPr>
    </w:lvl>
  </w:abstractNum>
  <w:abstractNum w:abstractNumId="8" w15:restartNumberingAfterBreak="0">
    <w:nsid w:val="0172163B"/>
    <w:multiLevelType w:val="multilevel"/>
    <w:tmpl w:val="2A963B56"/>
    <w:lvl w:ilvl="0">
      <w:start w:val="1"/>
      <w:numFmt w:val="bullet"/>
      <w:lvlText w:val="➢"/>
      <w:lvlJc w:val="left"/>
      <w:pPr>
        <w:ind w:left="360"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9" w15:restartNumberingAfterBreak="0">
    <w:nsid w:val="030165F2"/>
    <w:multiLevelType w:val="multilevel"/>
    <w:tmpl w:val="8E1EADAC"/>
    <w:styleLink w:val="List23"/>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10" w15:restartNumberingAfterBreak="0">
    <w:nsid w:val="06786219"/>
    <w:multiLevelType w:val="hybridMultilevel"/>
    <w:tmpl w:val="47C6C6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7ED3085"/>
    <w:multiLevelType w:val="hybridMultilevel"/>
    <w:tmpl w:val="D3480C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8A7A52"/>
    <w:multiLevelType w:val="multilevel"/>
    <w:tmpl w:val="D87C8E32"/>
    <w:styleLink w:val="List29"/>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13" w15:restartNumberingAfterBreak="0">
    <w:nsid w:val="0BDC362D"/>
    <w:multiLevelType w:val="hybridMultilevel"/>
    <w:tmpl w:val="2CECC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037105"/>
    <w:multiLevelType w:val="hybridMultilevel"/>
    <w:tmpl w:val="95627C2A"/>
    <w:lvl w:ilvl="0" w:tplc="E51A9376">
      <w:start w:val="1"/>
      <w:numFmt w:val="bullet"/>
      <w:pStyle w:val="Inden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15BB4E5A"/>
    <w:multiLevelType w:val="multilevel"/>
    <w:tmpl w:val="202449F0"/>
    <w:styleLink w:val="List9"/>
    <w:lvl w:ilvl="0">
      <w:numFmt w:val="bullet"/>
      <w:lvlText w:val="▪"/>
      <w:lvlJc w:val="left"/>
      <w:pPr>
        <w:tabs>
          <w:tab w:val="num" w:pos="360"/>
        </w:tabs>
        <w:ind w:left="360" w:hanging="360"/>
      </w:pPr>
      <w:rPr>
        <w:rFonts w:ascii="Arial Bold" w:eastAsia="Arial Bold" w:hAnsi="Arial Bold" w:cs="Arial Bold"/>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16" w15:restartNumberingAfterBreak="0">
    <w:nsid w:val="18163BEC"/>
    <w:multiLevelType w:val="multilevel"/>
    <w:tmpl w:val="2C307668"/>
    <w:styleLink w:val="List24"/>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17" w15:restartNumberingAfterBreak="0">
    <w:nsid w:val="269F6549"/>
    <w:multiLevelType w:val="hybridMultilevel"/>
    <w:tmpl w:val="FDA8D00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90144B6"/>
    <w:multiLevelType w:val="multilevel"/>
    <w:tmpl w:val="7C9E4AF4"/>
    <w:styleLink w:val="List32"/>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19" w15:restartNumberingAfterBreak="0">
    <w:nsid w:val="29A26200"/>
    <w:multiLevelType w:val="multilevel"/>
    <w:tmpl w:val="DE20262C"/>
    <w:styleLink w:val="List17"/>
    <w:lvl w:ilvl="0">
      <w:numFmt w:val="bullet"/>
      <w:lvlText w:val="▪"/>
      <w:lvlJc w:val="left"/>
      <w:pPr>
        <w:tabs>
          <w:tab w:val="num" w:pos="360"/>
        </w:tabs>
        <w:ind w:left="360" w:hanging="360"/>
      </w:pPr>
      <w:rPr>
        <w:rFonts w:ascii="Arial Bold" w:eastAsia="Arial Bold" w:hAnsi="Arial Bold" w:cs="Arial Bold"/>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20" w15:restartNumberingAfterBreak="0">
    <w:nsid w:val="2C2F4A34"/>
    <w:multiLevelType w:val="multilevel"/>
    <w:tmpl w:val="0532B61E"/>
    <w:styleLink w:val="List18"/>
    <w:lvl w:ilvl="0">
      <w:numFmt w:val="bullet"/>
      <w:lvlText w:val="▪"/>
      <w:lvlJc w:val="left"/>
      <w:pPr>
        <w:tabs>
          <w:tab w:val="num" w:pos="360"/>
        </w:tabs>
        <w:ind w:left="360" w:hanging="360"/>
      </w:pPr>
      <w:rPr>
        <w:rFonts w:ascii="Arial" w:eastAsia="Arial" w:hAnsi="Arial" w:cs="Arial"/>
        <w:position w:val="0"/>
        <w:sz w:val="20"/>
        <w:szCs w:val="20"/>
      </w:rPr>
    </w:lvl>
    <w:lvl w:ilvl="1">
      <w:start w:val="1"/>
      <w:numFmt w:val="bullet"/>
      <w:lvlText w:val="o"/>
      <w:lvlJc w:val="left"/>
      <w:pPr>
        <w:tabs>
          <w:tab w:val="num" w:pos="1023"/>
        </w:tabs>
        <w:ind w:left="1023" w:hanging="303"/>
      </w:pPr>
      <w:rPr>
        <w:rFonts w:ascii="Arial" w:eastAsia="Arial" w:hAnsi="Arial" w:cs="Arial"/>
        <w:position w:val="0"/>
        <w:sz w:val="22"/>
        <w:szCs w:val="22"/>
      </w:rPr>
    </w:lvl>
    <w:lvl w:ilvl="2">
      <w:start w:val="1"/>
      <w:numFmt w:val="bullet"/>
      <w:lvlText w:val="▪"/>
      <w:lvlJc w:val="left"/>
      <w:pPr>
        <w:tabs>
          <w:tab w:val="num" w:pos="1743"/>
        </w:tabs>
        <w:ind w:left="1743" w:hanging="303"/>
      </w:pPr>
      <w:rPr>
        <w:rFonts w:ascii="Arial" w:eastAsia="Arial" w:hAnsi="Arial" w:cs="Arial"/>
        <w:position w:val="0"/>
        <w:sz w:val="22"/>
        <w:szCs w:val="22"/>
      </w:rPr>
    </w:lvl>
    <w:lvl w:ilvl="3">
      <w:start w:val="1"/>
      <w:numFmt w:val="bullet"/>
      <w:lvlText w:val="•"/>
      <w:lvlJc w:val="left"/>
      <w:pPr>
        <w:tabs>
          <w:tab w:val="num" w:pos="2463"/>
        </w:tabs>
        <w:ind w:left="2463" w:hanging="303"/>
      </w:pPr>
      <w:rPr>
        <w:rFonts w:ascii="Arial" w:eastAsia="Arial" w:hAnsi="Arial" w:cs="Arial"/>
        <w:position w:val="0"/>
        <w:sz w:val="22"/>
        <w:szCs w:val="22"/>
      </w:rPr>
    </w:lvl>
    <w:lvl w:ilvl="4">
      <w:start w:val="1"/>
      <w:numFmt w:val="bullet"/>
      <w:lvlText w:val="o"/>
      <w:lvlJc w:val="left"/>
      <w:pPr>
        <w:tabs>
          <w:tab w:val="num" w:pos="3183"/>
        </w:tabs>
        <w:ind w:left="3183" w:hanging="303"/>
      </w:pPr>
      <w:rPr>
        <w:rFonts w:ascii="Arial" w:eastAsia="Arial" w:hAnsi="Arial" w:cs="Arial"/>
        <w:position w:val="0"/>
        <w:sz w:val="22"/>
        <w:szCs w:val="22"/>
      </w:rPr>
    </w:lvl>
    <w:lvl w:ilvl="5">
      <w:start w:val="1"/>
      <w:numFmt w:val="bullet"/>
      <w:lvlText w:val="▪"/>
      <w:lvlJc w:val="left"/>
      <w:pPr>
        <w:tabs>
          <w:tab w:val="num" w:pos="3903"/>
        </w:tabs>
        <w:ind w:left="3903" w:hanging="303"/>
      </w:pPr>
      <w:rPr>
        <w:rFonts w:ascii="Arial" w:eastAsia="Arial" w:hAnsi="Arial" w:cs="Arial"/>
        <w:position w:val="0"/>
        <w:sz w:val="22"/>
        <w:szCs w:val="22"/>
      </w:rPr>
    </w:lvl>
    <w:lvl w:ilvl="6">
      <w:start w:val="1"/>
      <w:numFmt w:val="bullet"/>
      <w:lvlText w:val="•"/>
      <w:lvlJc w:val="left"/>
      <w:pPr>
        <w:tabs>
          <w:tab w:val="num" w:pos="4623"/>
        </w:tabs>
        <w:ind w:left="4623" w:hanging="303"/>
      </w:pPr>
      <w:rPr>
        <w:rFonts w:ascii="Arial" w:eastAsia="Arial" w:hAnsi="Arial" w:cs="Arial"/>
        <w:position w:val="0"/>
        <w:sz w:val="22"/>
        <w:szCs w:val="22"/>
      </w:rPr>
    </w:lvl>
    <w:lvl w:ilvl="7">
      <w:start w:val="1"/>
      <w:numFmt w:val="bullet"/>
      <w:lvlText w:val="o"/>
      <w:lvlJc w:val="left"/>
      <w:pPr>
        <w:tabs>
          <w:tab w:val="num" w:pos="5343"/>
        </w:tabs>
        <w:ind w:left="5343" w:hanging="303"/>
      </w:pPr>
      <w:rPr>
        <w:rFonts w:ascii="Arial" w:eastAsia="Arial" w:hAnsi="Arial" w:cs="Arial"/>
        <w:position w:val="0"/>
        <w:sz w:val="22"/>
        <w:szCs w:val="22"/>
      </w:rPr>
    </w:lvl>
    <w:lvl w:ilvl="8">
      <w:start w:val="1"/>
      <w:numFmt w:val="bullet"/>
      <w:lvlText w:val="▪"/>
      <w:lvlJc w:val="left"/>
      <w:pPr>
        <w:tabs>
          <w:tab w:val="num" w:pos="6063"/>
        </w:tabs>
        <w:ind w:left="6063" w:hanging="303"/>
      </w:pPr>
      <w:rPr>
        <w:rFonts w:ascii="Arial" w:eastAsia="Arial" w:hAnsi="Arial" w:cs="Arial"/>
        <w:position w:val="0"/>
        <w:sz w:val="22"/>
        <w:szCs w:val="22"/>
      </w:rPr>
    </w:lvl>
  </w:abstractNum>
  <w:abstractNum w:abstractNumId="21" w15:restartNumberingAfterBreak="0">
    <w:nsid w:val="36A16B55"/>
    <w:multiLevelType w:val="hybridMultilevel"/>
    <w:tmpl w:val="F6AE1A7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4F05EAE"/>
    <w:multiLevelType w:val="multilevel"/>
    <w:tmpl w:val="FC423046"/>
    <w:styleLink w:val="List37"/>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23" w15:restartNumberingAfterBreak="0">
    <w:nsid w:val="468228CA"/>
    <w:multiLevelType w:val="multilevel"/>
    <w:tmpl w:val="0DCC89F4"/>
    <w:styleLink w:val="List34"/>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24" w15:restartNumberingAfterBreak="0">
    <w:nsid w:val="4A5C6BBE"/>
    <w:multiLevelType w:val="hybridMultilevel"/>
    <w:tmpl w:val="45CE551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B177548"/>
    <w:multiLevelType w:val="multilevel"/>
    <w:tmpl w:val="2FCCFCBE"/>
    <w:styleLink w:val="List31"/>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Bold" w:eastAsia="Arial Bold" w:hAnsi="Arial Bold" w:cs="Arial Bold"/>
        <w:position w:val="0"/>
        <w:sz w:val="22"/>
        <w:szCs w:val="22"/>
        <w:lang w:val="en-US"/>
      </w:rPr>
    </w:lvl>
    <w:lvl w:ilvl="2">
      <w:start w:val="1"/>
      <w:numFmt w:val="bullet"/>
      <w:lvlText w:val="▪"/>
      <w:lvlJc w:val="left"/>
      <w:pPr>
        <w:tabs>
          <w:tab w:val="num" w:pos="1743"/>
        </w:tabs>
        <w:ind w:left="1743" w:hanging="303"/>
      </w:pPr>
      <w:rPr>
        <w:rFonts w:ascii="Arial Bold" w:eastAsia="Arial Bold" w:hAnsi="Arial Bold" w:cs="Arial Bold"/>
        <w:position w:val="0"/>
        <w:sz w:val="22"/>
        <w:szCs w:val="22"/>
        <w:lang w:val="en-US"/>
      </w:rPr>
    </w:lvl>
    <w:lvl w:ilvl="3">
      <w:start w:val="1"/>
      <w:numFmt w:val="bullet"/>
      <w:lvlText w:val="•"/>
      <w:lvlJc w:val="left"/>
      <w:pPr>
        <w:tabs>
          <w:tab w:val="num" w:pos="2463"/>
        </w:tabs>
        <w:ind w:left="2463" w:hanging="303"/>
      </w:pPr>
      <w:rPr>
        <w:rFonts w:ascii="Arial Bold" w:eastAsia="Arial Bold" w:hAnsi="Arial Bold" w:cs="Arial Bold"/>
        <w:position w:val="0"/>
        <w:sz w:val="22"/>
        <w:szCs w:val="22"/>
        <w:lang w:val="en-US"/>
      </w:rPr>
    </w:lvl>
    <w:lvl w:ilvl="4">
      <w:start w:val="1"/>
      <w:numFmt w:val="bullet"/>
      <w:lvlText w:val="o"/>
      <w:lvlJc w:val="left"/>
      <w:pPr>
        <w:tabs>
          <w:tab w:val="num" w:pos="3183"/>
        </w:tabs>
        <w:ind w:left="3183" w:hanging="303"/>
      </w:pPr>
      <w:rPr>
        <w:rFonts w:ascii="Arial Bold" w:eastAsia="Arial Bold" w:hAnsi="Arial Bold" w:cs="Arial Bold"/>
        <w:position w:val="0"/>
        <w:sz w:val="22"/>
        <w:szCs w:val="22"/>
        <w:lang w:val="en-US"/>
      </w:rPr>
    </w:lvl>
    <w:lvl w:ilvl="5">
      <w:start w:val="1"/>
      <w:numFmt w:val="bullet"/>
      <w:lvlText w:val="▪"/>
      <w:lvlJc w:val="left"/>
      <w:pPr>
        <w:tabs>
          <w:tab w:val="num" w:pos="3903"/>
        </w:tabs>
        <w:ind w:left="3903" w:hanging="303"/>
      </w:pPr>
      <w:rPr>
        <w:rFonts w:ascii="Arial Bold" w:eastAsia="Arial Bold" w:hAnsi="Arial Bold" w:cs="Arial Bold"/>
        <w:position w:val="0"/>
        <w:sz w:val="22"/>
        <w:szCs w:val="22"/>
        <w:lang w:val="en-US"/>
      </w:rPr>
    </w:lvl>
    <w:lvl w:ilvl="6">
      <w:start w:val="1"/>
      <w:numFmt w:val="bullet"/>
      <w:lvlText w:val="•"/>
      <w:lvlJc w:val="left"/>
      <w:pPr>
        <w:tabs>
          <w:tab w:val="num" w:pos="4623"/>
        </w:tabs>
        <w:ind w:left="4623" w:hanging="303"/>
      </w:pPr>
      <w:rPr>
        <w:rFonts w:ascii="Arial Bold" w:eastAsia="Arial Bold" w:hAnsi="Arial Bold" w:cs="Arial Bold"/>
        <w:position w:val="0"/>
        <w:sz w:val="22"/>
        <w:szCs w:val="22"/>
        <w:lang w:val="en-US"/>
      </w:rPr>
    </w:lvl>
    <w:lvl w:ilvl="7">
      <w:start w:val="1"/>
      <w:numFmt w:val="bullet"/>
      <w:lvlText w:val="o"/>
      <w:lvlJc w:val="left"/>
      <w:pPr>
        <w:tabs>
          <w:tab w:val="num" w:pos="5343"/>
        </w:tabs>
        <w:ind w:left="5343" w:hanging="303"/>
      </w:pPr>
      <w:rPr>
        <w:rFonts w:ascii="Arial Bold" w:eastAsia="Arial Bold" w:hAnsi="Arial Bold" w:cs="Arial Bold"/>
        <w:position w:val="0"/>
        <w:sz w:val="22"/>
        <w:szCs w:val="22"/>
        <w:lang w:val="en-US"/>
      </w:rPr>
    </w:lvl>
    <w:lvl w:ilvl="8">
      <w:start w:val="1"/>
      <w:numFmt w:val="bullet"/>
      <w:lvlText w:val="▪"/>
      <w:lvlJc w:val="left"/>
      <w:pPr>
        <w:tabs>
          <w:tab w:val="num" w:pos="6063"/>
        </w:tabs>
        <w:ind w:left="6063" w:hanging="303"/>
      </w:pPr>
      <w:rPr>
        <w:rFonts w:ascii="Arial Bold" w:eastAsia="Arial Bold" w:hAnsi="Arial Bold" w:cs="Arial Bold"/>
        <w:position w:val="0"/>
        <w:sz w:val="22"/>
        <w:szCs w:val="22"/>
        <w:lang w:val="en-US"/>
      </w:rPr>
    </w:lvl>
  </w:abstractNum>
  <w:abstractNum w:abstractNumId="26" w15:restartNumberingAfterBreak="0">
    <w:nsid w:val="4D1D1FF6"/>
    <w:multiLevelType w:val="hybridMultilevel"/>
    <w:tmpl w:val="C5F03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EC764B"/>
    <w:multiLevelType w:val="multilevel"/>
    <w:tmpl w:val="FF74C76A"/>
    <w:styleLink w:val="List22"/>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28" w15:restartNumberingAfterBreak="0">
    <w:nsid w:val="603944A7"/>
    <w:multiLevelType w:val="singleLevel"/>
    <w:tmpl w:val="A19A32EA"/>
    <w:lvl w:ilvl="0">
      <w:start w:val="1"/>
      <w:numFmt w:val="bullet"/>
      <w:pStyle w:val="CVKeypoint"/>
      <w:lvlText w:val=""/>
      <w:lvlJc w:val="left"/>
      <w:pPr>
        <w:tabs>
          <w:tab w:val="num" w:pos="360"/>
        </w:tabs>
        <w:ind w:left="360" w:hanging="360"/>
      </w:pPr>
      <w:rPr>
        <w:rFonts w:ascii="Symbol" w:hAnsi="Symbol" w:hint="default"/>
      </w:rPr>
    </w:lvl>
  </w:abstractNum>
  <w:abstractNum w:abstractNumId="29" w15:restartNumberingAfterBreak="0">
    <w:nsid w:val="60A855C3"/>
    <w:multiLevelType w:val="multilevel"/>
    <w:tmpl w:val="C75A780E"/>
    <w:styleLink w:val="List38"/>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30" w15:restartNumberingAfterBreak="0">
    <w:nsid w:val="61071FB8"/>
    <w:multiLevelType w:val="hybridMultilevel"/>
    <w:tmpl w:val="47865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64359A"/>
    <w:multiLevelType w:val="multilevel"/>
    <w:tmpl w:val="25B27ECC"/>
    <w:styleLink w:val="List41"/>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Bold" w:eastAsia="Arial Bold" w:hAnsi="Arial Bold" w:cs="Arial Bold"/>
        <w:position w:val="0"/>
        <w:sz w:val="22"/>
        <w:szCs w:val="22"/>
        <w:lang w:val="en-US"/>
      </w:rPr>
    </w:lvl>
    <w:lvl w:ilvl="2">
      <w:start w:val="1"/>
      <w:numFmt w:val="bullet"/>
      <w:lvlText w:val="▪"/>
      <w:lvlJc w:val="left"/>
      <w:pPr>
        <w:tabs>
          <w:tab w:val="num" w:pos="1743"/>
        </w:tabs>
        <w:ind w:left="1743" w:hanging="303"/>
      </w:pPr>
      <w:rPr>
        <w:rFonts w:ascii="Arial Bold" w:eastAsia="Arial Bold" w:hAnsi="Arial Bold" w:cs="Arial Bold"/>
        <w:position w:val="0"/>
        <w:sz w:val="22"/>
        <w:szCs w:val="22"/>
        <w:lang w:val="en-US"/>
      </w:rPr>
    </w:lvl>
    <w:lvl w:ilvl="3">
      <w:start w:val="1"/>
      <w:numFmt w:val="bullet"/>
      <w:lvlText w:val="•"/>
      <w:lvlJc w:val="left"/>
      <w:pPr>
        <w:tabs>
          <w:tab w:val="num" w:pos="2463"/>
        </w:tabs>
        <w:ind w:left="2463" w:hanging="303"/>
      </w:pPr>
      <w:rPr>
        <w:rFonts w:ascii="Arial Bold" w:eastAsia="Arial Bold" w:hAnsi="Arial Bold" w:cs="Arial Bold"/>
        <w:position w:val="0"/>
        <w:sz w:val="22"/>
        <w:szCs w:val="22"/>
        <w:lang w:val="en-US"/>
      </w:rPr>
    </w:lvl>
    <w:lvl w:ilvl="4">
      <w:start w:val="1"/>
      <w:numFmt w:val="bullet"/>
      <w:lvlText w:val="o"/>
      <w:lvlJc w:val="left"/>
      <w:pPr>
        <w:tabs>
          <w:tab w:val="num" w:pos="3183"/>
        </w:tabs>
        <w:ind w:left="3183" w:hanging="303"/>
      </w:pPr>
      <w:rPr>
        <w:rFonts w:ascii="Arial Bold" w:eastAsia="Arial Bold" w:hAnsi="Arial Bold" w:cs="Arial Bold"/>
        <w:position w:val="0"/>
        <w:sz w:val="22"/>
        <w:szCs w:val="22"/>
        <w:lang w:val="en-US"/>
      </w:rPr>
    </w:lvl>
    <w:lvl w:ilvl="5">
      <w:start w:val="1"/>
      <w:numFmt w:val="bullet"/>
      <w:lvlText w:val="▪"/>
      <w:lvlJc w:val="left"/>
      <w:pPr>
        <w:tabs>
          <w:tab w:val="num" w:pos="3903"/>
        </w:tabs>
        <w:ind w:left="3903" w:hanging="303"/>
      </w:pPr>
      <w:rPr>
        <w:rFonts w:ascii="Arial Bold" w:eastAsia="Arial Bold" w:hAnsi="Arial Bold" w:cs="Arial Bold"/>
        <w:position w:val="0"/>
        <w:sz w:val="22"/>
        <w:szCs w:val="22"/>
        <w:lang w:val="en-US"/>
      </w:rPr>
    </w:lvl>
    <w:lvl w:ilvl="6">
      <w:start w:val="1"/>
      <w:numFmt w:val="bullet"/>
      <w:lvlText w:val="•"/>
      <w:lvlJc w:val="left"/>
      <w:pPr>
        <w:tabs>
          <w:tab w:val="num" w:pos="4623"/>
        </w:tabs>
        <w:ind w:left="4623" w:hanging="303"/>
      </w:pPr>
      <w:rPr>
        <w:rFonts w:ascii="Arial Bold" w:eastAsia="Arial Bold" w:hAnsi="Arial Bold" w:cs="Arial Bold"/>
        <w:position w:val="0"/>
        <w:sz w:val="22"/>
        <w:szCs w:val="22"/>
        <w:lang w:val="en-US"/>
      </w:rPr>
    </w:lvl>
    <w:lvl w:ilvl="7">
      <w:start w:val="1"/>
      <w:numFmt w:val="bullet"/>
      <w:lvlText w:val="o"/>
      <w:lvlJc w:val="left"/>
      <w:pPr>
        <w:tabs>
          <w:tab w:val="num" w:pos="5343"/>
        </w:tabs>
        <w:ind w:left="5343" w:hanging="303"/>
      </w:pPr>
      <w:rPr>
        <w:rFonts w:ascii="Arial Bold" w:eastAsia="Arial Bold" w:hAnsi="Arial Bold" w:cs="Arial Bold"/>
        <w:position w:val="0"/>
        <w:sz w:val="22"/>
        <w:szCs w:val="22"/>
        <w:lang w:val="en-US"/>
      </w:rPr>
    </w:lvl>
    <w:lvl w:ilvl="8">
      <w:start w:val="1"/>
      <w:numFmt w:val="bullet"/>
      <w:lvlText w:val="▪"/>
      <w:lvlJc w:val="left"/>
      <w:pPr>
        <w:tabs>
          <w:tab w:val="num" w:pos="6063"/>
        </w:tabs>
        <w:ind w:left="6063" w:hanging="303"/>
      </w:pPr>
      <w:rPr>
        <w:rFonts w:ascii="Arial Bold" w:eastAsia="Arial Bold" w:hAnsi="Arial Bold" w:cs="Arial Bold"/>
        <w:position w:val="0"/>
        <w:sz w:val="22"/>
        <w:szCs w:val="22"/>
        <w:lang w:val="en-US"/>
      </w:rPr>
    </w:lvl>
  </w:abstractNum>
  <w:abstractNum w:abstractNumId="32" w15:restartNumberingAfterBreak="0">
    <w:nsid w:val="6E627322"/>
    <w:multiLevelType w:val="multilevel"/>
    <w:tmpl w:val="440A803A"/>
    <w:styleLink w:val="List42"/>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33" w15:restartNumberingAfterBreak="0">
    <w:nsid w:val="70EA0288"/>
    <w:multiLevelType w:val="hybridMultilevel"/>
    <w:tmpl w:val="98A0C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987F8C"/>
    <w:multiLevelType w:val="hybridMultilevel"/>
    <w:tmpl w:val="CCCC510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6BA7EC4"/>
    <w:multiLevelType w:val="multilevel"/>
    <w:tmpl w:val="0358A93A"/>
    <w:styleLink w:val="List8"/>
    <w:lvl w:ilvl="0">
      <w:numFmt w:val="bullet"/>
      <w:lvlText w:val="▪"/>
      <w:lvlJc w:val="left"/>
      <w:pPr>
        <w:tabs>
          <w:tab w:val="num" w:pos="360"/>
        </w:tabs>
        <w:ind w:left="360" w:hanging="360"/>
      </w:pPr>
      <w:rPr>
        <w:rFonts w:ascii="Arial" w:eastAsia="Arial" w:hAnsi="Arial" w:cs="Arial"/>
        <w:position w:val="0"/>
        <w:sz w:val="20"/>
        <w:szCs w:val="20"/>
        <w:lang w:val="en-US"/>
      </w:rPr>
    </w:lvl>
    <w:lvl w:ilvl="1">
      <w:start w:val="1"/>
      <w:numFmt w:val="bullet"/>
      <w:lvlText w:val="o"/>
      <w:lvlJc w:val="left"/>
      <w:pPr>
        <w:tabs>
          <w:tab w:val="num" w:pos="1023"/>
        </w:tabs>
        <w:ind w:left="1023" w:hanging="303"/>
      </w:pPr>
      <w:rPr>
        <w:rFonts w:ascii="Arial" w:eastAsia="Arial" w:hAnsi="Arial" w:cs="Arial"/>
        <w:position w:val="0"/>
        <w:sz w:val="22"/>
        <w:szCs w:val="22"/>
        <w:lang w:val="en-US"/>
      </w:rPr>
    </w:lvl>
    <w:lvl w:ilvl="2">
      <w:start w:val="1"/>
      <w:numFmt w:val="bullet"/>
      <w:lvlText w:val="▪"/>
      <w:lvlJc w:val="left"/>
      <w:pPr>
        <w:tabs>
          <w:tab w:val="num" w:pos="1743"/>
        </w:tabs>
        <w:ind w:left="1743" w:hanging="303"/>
      </w:pPr>
      <w:rPr>
        <w:rFonts w:ascii="Arial" w:eastAsia="Arial" w:hAnsi="Arial" w:cs="Arial"/>
        <w:position w:val="0"/>
        <w:sz w:val="22"/>
        <w:szCs w:val="22"/>
        <w:lang w:val="en-US"/>
      </w:rPr>
    </w:lvl>
    <w:lvl w:ilvl="3">
      <w:start w:val="1"/>
      <w:numFmt w:val="bullet"/>
      <w:lvlText w:val="•"/>
      <w:lvlJc w:val="left"/>
      <w:pPr>
        <w:tabs>
          <w:tab w:val="num" w:pos="2463"/>
        </w:tabs>
        <w:ind w:left="2463" w:hanging="303"/>
      </w:pPr>
      <w:rPr>
        <w:rFonts w:ascii="Arial" w:eastAsia="Arial" w:hAnsi="Arial" w:cs="Arial"/>
        <w:position w:val="0"/>
        <w:sz w:val="22"/>
        <w:szCs w:val="22"/>
        <w:lang w:val="en-US"/>
      </w:rPr>
    </w:lvl>
    <w:lvl w:ilvl="4">
      <w:start w:val="1"/>
      <w:numFmt w:val="bullet"/>
      <w:lvlText w:val="o"/>
      <w:lvlJc w:val="left"/>
      <w:pPr>
        <w:tabs>
          <w:tab w:val="num" w:pos="3183"/>
        </w:tabs>
        <w:ind w:left="3183" w:hanging="303"/>
      </w:pPr>
      <w:rPr>
        <w:rFonts w:ascii="Arial" w:eastAsia="Arial" w:hAnsi="Arial" w:cs="Arial"/>
        <w:position w:val="0"/>
        <w:sz w:val="22"/>
        <w:szCs w:val="22"/>
        <w:lang w:val="en-US"/>
      </w:rPr>
    </w:lvl>
    <w:lvl w:ilvl="5">
      <w:start w:val="1"/>
      <w:numFmt w:val="bullet"/>
      <w:lvlText w:val="▪"/>
      <w:lvlJc w:val="left"/>
      <w:pPr>
        <w:tabs>
          <w:tab w:val="num" w:pos="3903"/>
        </w:tabs>
        <w:ind w:left="3903" w:hanging="303"/>
      </w:pPr>
      <w:rPr>
        <w:rFonts w:ascii="Arial" w:eastAsia="Arial" w:hAnsi="Arial" w:cs="Arial"/>
        <w:position w:val="0"/>
        <w:sz w:val="22"/>
        <w:szCs w:val="22"/>
        <w:lang w:val="en-US"/>
      </w:rPr>
    </w:lvl>
    <w:lvl w:ilvl="6">
      <w:start w:val="1"/>
      <w:numFmt w:val="bullet"/>
      <w:lvlText w:val="•"/>
      <w:lvlJc w:val="left"/>
      <w:pPr>
        <w:tabs>
          <w:tab w:val="num" w:pos="4623"/>
        </w:tabs>
        <w:ind w:left="4623" w:hanging="303"/>
      </w:pPr>
      <w:rPr>
        <w:rFonts w:ascii="Arial" w:eastAsia="Arial" w:hAnsi="Arial" w:cs="Arial"/>
        <w:position w:val="0"/>
        <w:sz w:val="22"/>
        <w:szCs w:val="22"/>
        <w:lang w:val="en-US"/>
      </w:rPr>
    </w:lvl>
    <w:lvl w:ilvl="7">
      <w:start w:val="1"/>
      <w:numFmt w:val="bullet"/>
      <w:lvlText w:val="o"/>
      <w:lvlJc w:val="left"/>
      <w:pPr>
        <w:tabs>
          <w:tab w:val="num" w:pos="5343"/>
        </w:tabs>
        <w:ind w:left="5343" w:hanging="303"/>
      </w:pPr>
      <w:rPr>
        <w:rFonts w:ascii="Arial" w:eastAsia="Arial" w:hAnsi="Arial" w:cs="Arial"/>
        <w:position w:val="0"/>
        <w:sz w:val="22"/>
        <w:szCs w:val="22"/>
        <w:lang w:val="en-US"/>
      </w:rPr>
    </w:lvl>
    <w:lvl w:ilvl="8">
      <w:start w:val="1"/>
      <w:numFmt w:val="bullet"/>
      <w:lvlText w:val="▪"/>
      <w:lvlJc w:val="left"/>
      <w:pPr>
        <w:tabs>
          <w:tab w:val="num" w:pos="6063"/>
        </w:tabs>
        <w:ind w:left="6063" w:hanging="303"/>
      </w:pPr>
      <w:rPr>
        <w:rFonts w:ascii="Arial" w:eastAsia="Arial" w:hAnsi="Arial" w:cs="Arial"/>
        <w:position w:val="0"/>
        <w:sz w:val="22"/>
        <w:szCs w:val="22"/>
        <w:lang w:val="en-US"/>
      </w:rPr>
    </w:lvl>
  </w:abstractNum>
  <w:abstractNum w:abstractNumId="36" w15:restartNumberingAfterBreak="0">
    <w:nsid w:val="78385D8A"/>
    <w:multiLevelType w:val="multilevel"/>
    <w:tmpl w:val="8584870A"/>
    <w:styleLink w:val="List20"/>
    <w:lvl w:ilvl="0">
      <w:numFmt w:val="bullet"/>
      <w:lvlText w:val="▪"/>
      <w:lvlJc w:val="left"/>
      <w:pPr>
        <w:tabs>
          <w:tab w:val="num" w:pos="360"/>
        </w:tabs>
        <w:ind w:left="360" w:hanging="360"/>
      </w:pPr>
      <w:rPr>
        <w:rFonts w:ascii="Arial" w:eastAsia="Arial" w:hAnsi="Arial" w:cs="Arial"/>
        <w:position w:val="0"/>
        <w:sz w:val="20"/>
        <w:szCs w:val="20"/>
      </w:rPr>
    </w:lvl>
    <w:lvl w:ilvl="1">
      <w:start w:val="1"/>
      <w:numFmt w:val="bullet"/>
      <w:lvlText w:val="o"/>
      <w:lvlJc w:val="left"/>
      <w:pPr>
        <w:tabs>
          <w:tab w:val="num" w:pos="1023"/>
        </w:tabs>
        <w:ind w:left="1023" w:hanging="303"/>
      </w:pPr>
      <w:rPr>
        <w:rFonts w:ascii="Arial" w:eastAsia="Arial" w:hAnsi="Arial" w:cs="Arial"/>
        <w:position w:val="0"/>
        <w:sz w:val="22"/>
        <w:szCs w:val="22"/>
      </w:rPr>
    </w:lvl>
    <w:lvl w:ilvl="2">
      <w:start w:val="1"/>
      <w:numFmt w:val="bullet"/>
      <w:lvlText w:val="▪"/>
      <w:lvlJc w:val="left"/>
      <w:pPr>
        <w:tabs>
          <w:tab w:val="num" w:pos="1743"/>
        </w:tabs>
        <w:ind w:left="1743" w:hanging="303"/>
      </w:pPr>
      <w:rPr>
        <w:rFonts w:ascii="Arial" w:eastAsia="Arial" w:hAnsi="Arial" w:cs="Arial"/>
        <w:position w:val="0"/>
        <w:sz w:val="22"/>
        <w:szCs w:val="22"/>
      </w:rPr>
    </w:lvl>
    <w:lvl w:ilvl="3">
      <w:start w:val="1"/>
      <w:numFmt w:val="bullet"/>
      <w:lvlText w:val="•"/>
      <w:lvlJc w:val="left"/>
      <w:pPr>
        <w:tabs>
          <w:tab w:val="num" w:pos="2463"/>
        </w:tabs>
        <w:ind w:left="2463" w:hanging="303"/>
      </w:pPr>
      <w:rPr>
        <w:rFonts w:ascii="Arial" w:eastAsia="Arial" w:hAnsi="Arial" w:cs="Arial"/>
        <w:position w:val="0"/>
        <w:sz w:val="22"/>
        <w:szCs w:val="22"/>
      </w:rPr>
    </w:lvl>
    <w:lvl w:ilvl="4">
      <w:start w:val="1"/>
      <w:numFmt w:val="bullet"/>
      <w:lvlText w:val="o"/>
      <w:lvlJc w:val="left"/>
      <w:pPr>
        <w:tabs>
          <w:tab w:val="num" w:pos="3183"/>
        </w:tabs>
        <w:ind w:left="3183" w:hanging="303"/>
      </w:pPr>
      <w:rPr>
        <w:rFonts w:ascii="Arial" w:eastAsia="Arial" w:hAnsi="Arial" w:cs="Arial"/>
        <w:position w:val="0"/>
        <w:sz w:val="22"/>
        <w:szCs w:val="22"/>
      </w:rPr>
    </w:lvl>
    <w:lvl w:ilvl="5">
      <w:start w:val="1"/>
      <w:numFmt w:val="bullet"/>
      <w:lvlText w:val="▪"/>
      <w:lvlJc w:val="left"/>
      <w:pPr>
        <w:tabs>
          <w:tab w:val="num" w:pos="3903"/>
        </w:tabs>
        <w:ind w:left="3903" w:hanging="303"/>
      </w:pPr>
      <w:rPr>
        <w:rFonts w:ascii="Arial" w:eastAsia="Arial" w:hAnsi="Arial" w:cs="Arial"/>
        <w:position w:val="0"/>
        <w:sz w:val="22"/>
        <w:szCs w:val="22"/>
      </w:rPr>
    </w:lvl>
    <w:lvl w:ilvl="6">
      <w:start w:val="1"/>
      <w:numFmt w:val="bullet"/>
      <w:lvlText w:val="•"/>
      <w:lvlJc w:val="left"/>
      <w:pPr>
        <w:tabs>
          <w:tab w:val="num" w:pos="4623"/>
        </w:tabs>
        <w:ind w:left="4623" w:hanging="303"/>
      </w:pPr>
      <w:rPr>
        <w:rFonts w:ascii="Arial" w:eastAsia="Arial" w:hAnsi="Arial" w:cs="Arial"/>
        <w:position w:val="0"/>
        <w:sz w:val="22"/>
        <w:szCs w:val="22"/>
      </w:rPr>
    </w:lvl>
    <w:lvl w:ilvl="7">
      <w:start w:val="1"/>
      <w:numFmt w:val="bullet"/>
      <w:lvlText w:val="o"/>
      <w:lvlJc w:val="left"/>
      <w:pPr>
        <w:tabs>
          <w:tab w:val="num" w:pos="5343"/>
        </w:tabs>
        <w:ind w:left="5343" w:hanging="303"/>
      </w:pPr>
      <w:rPr>
        <w:rFonts w:ascii="Arial" w:eastAsia="Arial" w:hAnsi="Arial" w:cs="Arial"/>
        <w:position w:val="0"/>
        <w:sz w:val="22"/>
        <w:szCs w:val="22"/>
      </w:rPr>
    </w:lvl>
    <w:lvl w:ilvl="8">
      <w:start w:val="1"/>
      <w:numFmt w:val="bullet"/>
      <w:lvlText w:val="▪"/>
      <w:lvlJc w:val="left"/>
      <w:pPr>
        <w:tabs>
          <w:tab w:val="num" w:pos="6063"/>
        </w:tabs>
        <w:ind w:left="6063" w:hanging="303"/>
      </w:pPr>
      <w:rPr>
        <w:rFonts w:ascii="Arial" w:eastAsia="Arial" w:hAnsi="Arial" w:cs="Arial"/>
        <w:position w:val="0"/>
        <w:sz w:val="22"/>
        <w:szCs w:val="22"/>
      </w:rPr>
    </w:lvl>
  </w:abstractNum>
  <w:abstractNum w:abstractNumId="37" w15:restartNumberingAfterBreak="0">
    <w:nsid w:val="7AD05026"/>
    <w:multiLevelType w:val="hybridMultilevel"/>
    <w:tmpl w:val="8AEAB09A"/>
    <w:lvl w:ilvl="0" w:tplc="08090001">
      <w:start w:val="1"/>
      <w:numFmt w:val="bullet"/>
      <w:lvlText w:val=""/>
      <w:lvlJc w:val="left"/>
      <w:pPr>
        <w:ind w:left="360" w:hanging="360"/>
      </w:pPr>
      <w:rPr>
        <w:rFonts w:ascii="Symbol" w:hAnsi="Symbol" w:hint="default"/>
      </w:rPr>
    </w:lvl>
    <w:lvl w:ilvl="1" w:tplc="A9C20EC0">
      <w:numFmt w:val="bullet"/>
      <w:lvlText w:val="•"/>
      <w:lvlJc w:val="left"/>
      <w:pPr>
        <w:ind w:left="1440" w:hanging="720"/>
      </w:pPr>
      <w:rPr>
        <w:rFonts w:ascii="Calibri" w:eastAsia="Calibri" w:hAnsi="Calibri" w:cs="Calibr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5"/>
  </w:num>
  <w:num w:numId="2">
    <w:abstractNumId w:val="31"/>
  </w:num>
  <w:num w:numId="3">
    <w:abstractNumId w:val="35"/>
  </w:num>
  <w:num w:numId="4">
    <w:abstractNumId w:val="15"/>
  </w:num>
  <w:num w:numId="5">
    <w:abstractNumId w:val="19"/>
  </w:num>
  <w:num w:numId="6">
    <w:abstractNumId w:val="20"/>
  </w:num>
  <w:num w:numId="7">
    <w:abstractNumId w:val="36"/>
  </w:num>
  <w:num w:numId="8">
    <w:abstractNumId w:val="27"/>
  </w:num>
  <w:num w:numId="9">
    <w:abstractNumId w:val="9"/>
  </w:num>
  <w:num w:numId="10">
    <w:abstractNumId w:val="16"/>
  </w:num>
  <w:num w:numId="11">
    <w:abstractNumId w:val="12"/>
  </w:num>
  <w:num w:numId="12">
    <w:abstractNumId w:val="18"/>
  </w:num>
  <w:num w:numId="13">
    <w:abstractNumId w:val="23"/>
  </w:num>
  <w:num w:numId="14">
    <w:abstractNumId w:val="22"/>
  </w:num>
  <w:num w:numId="15">
    <w:abstractNumId w:val="29"/>
  </w:num>
  <w:num w:numId="16">
    <w:abstractNumId w:val="32"/>
  </w:num>
  <w:num w:numId="17">
    <w:abstractNumId w:val="28"/>
  </w:num>
  <w:num w:numId="18">
    <w:abstractNumId w:val="3"/>
  </w:num>
  <w:num w:numId="19">
    <w:abstractNumId w:val="14"/>
  </w:num>
  <w:num w:numId="20">
    <w:abstractNumId w:val="1"/>
  </w:num>
  <w:num w:numId="21">
    <w:abstractNumId w:val="26"/>
  </w:num>
  <w:num w:numId="22">
    <w:abstractNumId w:val="8"/>
  </w:num>
  <w:num w:numId="23">
    <w:abstractNumId w:val="33"/>
  </w:num>
  <w:num w:numId="24">
    <w:abstractNumId w:val="30"/>
  </w:num>
  <w:num w:numId="25">
    <w:abstractNumId w:val="13"/>
  </w:num>
  <w:num w:numId="26">
    <w:abstractNumId w:val="37"/>
  </w:num>
  <w:num w:numId="27">
    <w:abstractNumId w:val="10"/>
  </w:num>
  <w:num w:numId="28">
    <w:abstractNumId w:val="17"/>
  </w:num>
  <w:num w:numId="29">
    <w:abstractNumId w:val="21"/>
  </w:num>
  <w:num w:numId="30">
    <w:abstractNumId w:val="34"/>
  </w:num>
  <w:num w:numId="31">
    <w:abstractNumId w:val="24"/>
  </w:num>
  <w:num w:numId="32">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15155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5C2"/>
    <w:rsid w:val="00015895"/>
    <w:rsid w:val="00020256"/>
    <w:rsid w:val="00027AA3"/>
    <w:rsid w:val="000335C2"/>
    <w:rsid w:val="00037F87"/>
    <w:rsid w:val="000458A3"/>
    <w:rsid w:val="0006225F"/>
    <w:rsid w:val="000632EF"/>
    <w:rsid w:val="000642F9"/>
    <w:rsid w:val="00072DBF"/>
    <w:rsid w:val="00072E0C"/>
    <w:rsid w:val="000836D5"/>
    <w:rsid w:val="000C33CB"/>
    <w:rsid w:val="000C4A07"/>
    <w:rsid w:val="000D355F"/>
    <w:rsid w:val="000D6DCA"/>
    <w:rsid w:val="000E3686"/>
    <w:rsid w:val="000F44C2"/>
    <w:rsid w:val="00104512"/>
    <w:rsid w:val="00107121"/>
    <w:rsid w:val="001136B4"/>
    <w:rsid w:val="001243CA"/>
    <w:rsid w:val="00126048"/>
    <w:rsid w:val="00126F8A"/>
    <w:rsid w:val="001322FC"/>
    <w:rsid w:val="00140F3C"/>
    <w:rsid w:val="00156EB7"/>
    <w:rsid w:val="0017338E"/>
    <w:rsid w:val="001A5DFE"/>
    <w:rsid w:val="001A5F7E"/>
    <w:rsid w:val="001B0ADC"/>
    <w:rsid w:val="001D0596"/>
    <w:rsid w:val="001D201E"/>
    <w:rsid w:val="001D2899"/>
    <w:rsid w:val="001E6C0E"/>
    <w:rsid w:val="001F494D"/>
    <w:rsid w:val="0020342F"/>
    <w:rsid w:val="0020443F"/>
    <w:rsid w:val="0021064B"/>
    <w:rsid w:val="00213D6B"/>
    <w:rsid w:val="0021597E"/>
    <w:rsid w:val="0023242E"/>
    <w:rsid w:val="00232623"/>
    <w:rsid w:val="00235373"/>
    <w:rsid w:val="00265B64"/>
    <w:rsid w:val="0027025A"/>
    <w:rsid w:val="00283084"/>
    <w:rsid w:val="00284B0A"/>
    <w:rsid w:val="002A016C"/>
    <w:rsid w:val="002C3A50"/>
    <w:rsid w:val="002D5815"/>
    <w:rsid w:val="002F6A35"/>
    <w:rsid w:val="00306F3D"/>
    <w:rsid w:val="00310FAC"/>
    <w:rsid w:val="00323FF2"/>
    <w:rsid w:val="00344A26"/>
    <w:rsid w:val="00345BAE"/>
    <w:rsid w:val="00381C9E"/>
    <w:rsid w:val="003841EF"/>
    <w:rsid w:val="003C1C2C"/>
    <w:rsid w:val="00415EA5"/>
    <w:rsid w:val="004166C2"/>
    <w:rsid w:val="0041792A"/>
    <w:rsid w:val="00425D4C"/>
    <w:rsid w:val="00426417"/>
    <w:rsid w:val="00446622"/>
    <w:rsid w:val="004570F6"/>
    <w:rsid w:val="0047182B"/>
    <w:rsid w:val="004724A4"/>
    <w:rsid w:val="00493562"/>
    <w:rsid w:val="00495711"/>
    <w:rsid w:val="004A096D"/>
    <w:rsid w:val="004B6563"/>
    <w:rsid w:val="004E1556"/>
    <w:rsid w:val="004F463A"/>
    <w:rsid w:val="004F5D30"/>
    <w:rsid w:val="00500E48"/>
    <w:rsid w:val="00526E5E"/>
    <w:rsid w:val="00532D59"/>
    <w:rsid w:val="00541731"/>
    <w:rsid w:val="00546B80"/>
    <w:rsid w:val="00551C13"/>
    <w:rsid w:val="00555717"/>
    <w:rsid w:val="005605D1"/>
    <w:rsid w:val="0057433D"/>
    <w:rsid w:val="00577577"/>
    <w:rsid w:val="005915A3"/>
    <w:rsid w:val="00591A10"/>
    <w:rsid w:val="005A216A"/>
    <w:rsid w:val="005A5A15"/>
    <w:rsid w:val="005E5352"/>
    <w:rsid w:val="006244AE"/>
    <w:rsid w:val="00625186"/>
    <w:rsid w:val="00633EB0"/>
    <w:rsid w:val="00640810"/>
    <w:rsid w:val="00653227"/>
    <w:rsid w:val="00655052"/>
    <w:rsid w:val="0065791A"/>
    <w:rsid w:val="0067542C"/>
    <w:rsid w:val="00675B2F"/>
    <w:rsid w:val="0068605B"/>
    <w:rsid w:val="00690FE8"/>
    <w:rsid w:val="0069490E"/>
    <w:rsid w:val="00696290"/>
    <w:rsid w:val="006B0DD4"/>
    <w:rsid w:val="006C183B"/>
    <w:rsid w:val="006D480E"/>
    <w:rsid w:val="006D5400"/>
    <w:rsid w:val="006F1D8B"/>
    <w:rsid w:val="006F32CC"/>
    <w:rsid w:val="00704B4E"/>
    <w:rsid w:val="00725CA0"/>
    <w:rsid w:val="007306C1"/>
    <w:rsid w:val="00732E2A"/>
    <w:rsid w:val="00745CC6"/>
    <w:rsid w:val="007507ED"/>
    <w:rsid w:val="00772A8A"/>
    <w:rsid w:val="00783702"/>
    <w:rsid w:val="00785E42"/>
    <w:rsid w:val="0079467D"/>
    <w:rsid w:val="007A1684"/>
    <w:rsid w:val="007A6733"/>
    <w:rsid w:val="007B3953"/>
    <w:rsid w:val="007D2E48"/>
    <w:rsid w:val="007F1B03"/>
    <w:rsid w:val="0083373C"/>
    <w:rsid w:val="00836443"/>
    <w:rsid w:val="00837ADF"/>
    <w:rsid w:val="00854F00"/>
    <w:rsid w:val="00875F68"/>
    <w:rsid w:val="008770E3"/>
    <w:rsid w:val="008811B5"/>
    <w:rsid w:val="00886166"/>
    <w:rsid w:val="00893299"/>
    <w:rsid w:val="00894CB9"/>
    <w:rsid w:val="008B117E"/>
    <w:rsid w:val="008C5A74"/>
    <w:rsid w:val="008E23CE"/>
    <w:rsid w:val="00900038"/>
    <w:rsid w:val="009129A8"/>
    <w:rsid w:val="00915E75"/>
    <w:rsid w:val="009260E9"/>
    <w:rsid w:val="0094336E"/>
    <w:rsid w:val="009533CE"/>
    <w:rsid w:val="00953804"/>
    <w:rsid w:val="009857DB"/>
    <w:rsid w:val="00991A10"/>
    <w:rsid w:val="009B0305"/>
    <w:rsid w:val="009B3A1F"/>
    <w:rsid w:val="009B7450"/>
    <w:rsid w:val="009C313B"/>
    <w:rsid w:val="009C38CD"/>
    <w:rsid w:val="009D2351"/>
    <w:rsid w:val="009E53BC"/>
    <w:rsid w:val="009F3D69"/>
    <w:rsid w:val="009F4844"/>
    <w:rsid w:val="009F7176"/>
    <w:rsid w:val="009F7CC9"/>
    <w:rsid w:val="00A01F2C"/>
    <w:rsid w:val="00A06AD1"/>
    <w:rsid w:val="00A15FB6"/>
    <w:rsid w:val="00A2492F"/>
    <w:rsid w:val="00A26869"/>
    <w:rsid w:val="00A33996"/>
    <w:rsid w:val="00A53CD8"/>
    <w:rsid w:val="00A65911"/>
    <w:rsid w:val="00A8208B"/>
    <w:rsid w:val="00A928F3"/>
    <w:rsid w:val="00AA1B54"/>
    <w:rsid w:val="00AA47DE"/>
    <w:rsid w:val="00AC214F"/>
    <w:rsid w:val="00AC4D3C"/>
    <w:rsid w:val="00AE210B"/>
    <w:rsid w:val="00AF08CE"/>
    <w:rsid w:val="00AF08F1"/>
    <w:rsid w:val="00B01C54"/>
    <w:rsid w:val="00B01EA4"/>
    <w:rsid w:val="00B07192"/>
    <w:rsid w:val="00B21291"/>
    <w:rsid w:val="00B220E8"/>
    <w:rsid w:val="00B22E17"/>
    <w:rsid w:val="00B25A60"/>
    <w:rsid w:val="00B3122B"/>
    <w:rsid w:val="00B352A2"/>
    <w:rsid w:val="00B71787"/>
    <w:rsid w:val="00B7538C"/>
    <w:rsid w:val="00B864B8"/>
    <w:rsid w:val="00BC7F74"/>
    <w:rsid w:val="00BE2CDA"/>
    <w:rsid w:val="00BF3D55"/>
    <w:rsid w:val="00C36B0C"/>
    <w:rsid w:val="00C458A6"/>
    <w:rsid w:val="00C6002D"/>
    <w:rsid w:val="00C857B5"/>
    <w:rsid w:val="00C92C5E"/>
    <w:rsid w:val="00C92F1C"/>
    <w:rsid w:val="00C9672F"/>
    <w:rsid w:val="00C96D6C"/>
    <w:rsid w:val="00C97519"/>
    <w:rsid w:val="00CA45E4"/>
    <w:rsid w:val="00CE6EEE"/>
    <w:rsid w:val="00D045B4"/>
    <w:rsid w:val="00D60789"/>
    <w:rsid w:val="00D91BBB"/>
    <w:rsid w:val="00D9288B"/>
    <w:rsid w:val="00DE2B07"/>
    <w:rsid w:val="00DF2D6F"/>
    <w:rsid w:val="00E02CFE"/>
    <w:rsid w:val="00E03222"/>
    <w:rsid w:val="00E04585"/>
    <w:rsid w:val="00E21E27"/>
    <w:rsid w:val="00E3687F"/>
    <w:rsid w:val="00E432C7"/>
    <w:rsid w:val="00E43936"/>
    <w:rsid w:val="00E44FFD"/>
    <w:rsid w:val="00E46F93"/>
    <w:rsid w:val="00E57409"/>
    <w:rsid w:val="00E7239F"/>
    <w:rsid w:val="00E76977"/>
    <w:rsid w:val="00E86B7F"/>
    <w:rsid w:val="00E954DA"/>
    <w:rsid w:val="00ED2D69"/>
    <w:rsid w:val="00ED3205"/>
    <w:rsid w:val="00ED7AE6"/>
    <w:rsid w:val="00ED7C3F"/>
    <w:rsid w:val="00EE0D61"/>
    <w:rsid w:val="00EE169A"/>
    <w:rsid w:val="00EF0372"/>
    <w:rsid w:val="00F04BDC"/>
    <w:rsid w:val="00F147A8"/>
    <w:rsid w:val="00F22450"/>
    <w:rsid w:val="00F24A3E"/>
    <w:rsid w:val="00F401DC"/>
    <w:rsid w:val="00F46CB2"/>
    <w:rsid w:val="00F63731"/>
    <w:rsid w:val="00F65007"/>
    <w:rsid w:val="00F93D1F"/>
    <w:rsid w:val="00F961F7"/>
    <w:rsid w:val="00FA25C3"/>
    <w:rsid w:val="00FA2C34"/>
    <w:rsid w:val="00FC1FD3"/>
    <w:rsid w:val="00FC3AB4"/>
    <w:rsid w:val="00FD11E9"/>
    <w:rsid w:val="00FD3220"/>
    <w:rsid w:val="00FD62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150D6353"/>
  <w15:docId w15:val="{A17F9113-19FE-4B41-A839-FF0B3561F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qFormat/>
    <w:pPr>
      <w:ind w:left="854" w:hanging="555"/>
      <w:outlineLvl w:val="0"/>
    </w:pPr>
    <w:rPr>
      <w:b/>
      <w:bCs/>
      <w:sz w:val="20"/>
      <w:szCs w:val="20"/>
    </w:rPr>
  </w:style>
  <w:style w:type="paragraph" w:styleId="Heading2">
    <w:name w:val="heading 2"/>
    <w:basedOn w:val="Normal"/>
    <w:next w:val="Normal"/>
    <w:link w:val="Heading2Char"/>
    <w:unhideWhenUsed/>
    <w:qFormat/>
    <w:rsid w:val="004570F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4570F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nhideWhenUsed/>
    <w:qFormat/>
    <w:rsid w:val="00875F6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323FF2"/>
    <w:pPr>
      <w:widowControl/>
      <w:tabs>
        <w:tab w:val="num" w:pos="1008"/>
      </w:tabs>
      <w:autoSpaceDE/>
      <w:autoSpaceDN/>
      <w:spacing w:before="240" w:after="60"/>
      <w:ind w:left="1008" w:hanging="1008"/>
      <w:outlineLvl w:val="4"/>
    </w:pPr>
    <w:rPr>
      <w:rFonts w:ascii="Palatino Linotype" w:eastAsia="Times New Roman" w:hAnsi="Palatino Linotype" w:cs="Book Antiqua"/>
      <w:b/>
      <w:bCs/>
      <w:i/>
      <w:iCs/>
      <w:sz w:val="26"/>
      <w:szCs w:val="26"/>
    </w:rPr>
  </w:style>
  <w:style w:type="paragraph" w:styleId="Heading6">
    <w:name w:val="heading 6"/>
    <w:basedOn w:val="Normal"/>
    <w:next w:val="Normal"/>
    <w:link w:val="Heading6Char"/>
    <w:unhideWhenUsed/>
    <w:qFormat/>
    <w:rsid w:val="00875F68"/>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875F68"/>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323FF2"/>
    <w:pPr>
      <w:widowControl/>
      <w:tabs>
        <w:tab w:val="num" w:pos="1440"/>
      </w:tabs>
      <w:autoSpaceDE/>
      <w:autoSpaceDN/>
      <w:spacing w:before="240" w:after="60"/>
      <w:ind w:left="1440" w:hanging="1440"/>
      <w:outlineLvl w:val="7"/>
    </w:pPr>
    <w:rPr>
      <w:rFonts w:ascii="Times New Roman" w:eastAsia="Times New Roman" w:hAnsi="Times New Roman" w:cs="Book Antiqua"/>
      <w:i/>
      <w:iCs/>
      <w:sz w:val="24"/>
      <w:szCs w:val="24"/>
    </w:rPr>
  </w:style>
  <w:style w:type="paragraph" w:styleId="Heading9">
    <w:name w:val="heading 9"/>
    <w:basedOn w:val="Normal"/>
    <w:next w:val="Normal"/>
    <w:link w:val="Heading9Char"/>
    <w:unhideWhenUsed/>
    <w:qFormat/>
    <w:rsid w:val="00875F6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13"/>
      <w:ind w:left="60"/>
    </w:p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pPr>
      <w:ind w:left="866" w:hanging="567"/>
      <w:jc w:val="both"/>
    </w:pPr>
  </w:style>
  <w:style w:type="paragraph" w:customStyle="1" w:styleId="TableParagraph">
    <w:name w:val="Table Paragraph"/>
    <w:basedOn w:val="Normal"/>
    <w:uiPriority w:val="1"/>
    <w:qFormat/>
    <w:pPr>
      <w:spacing w:before="112"/>
      <w:ind w:left="200"/>
    </w:pPr>
  </w:style>
  <w:style w:type="paragraph" w:styleId="Header">
    <w:name w:val="header"/>
    <w:basedOn w:val="Normal"/>
    <w:link w:val="HeaderChar"/>
    <w:unhideWhenUsed/>
    <w:rsid w:val="00675B2F"/>
    <w:pPr>
      <w:tabs>
        <w:tab w:val="center" w:pos="4513"/>
        <w:tab w:val="right" w:pos="9026"/>
      </w:tabs>
    </w:pPr>
  </w:style>
  <w:style w:type="character" w:customStyle="1" w:styleId="HeaderChar">
    <w:name w:val="Header Char"/>
    <w:basedOn w:val="DefaultParagraphFont"/>
    <w:link w:val="Header"/>
    <w:uiPriority w:val="99"/>
    <w:rsid w:val="00675B2F"/>
    <w:rPr>
      <w:rFonts w:ascii="Arial" w:eastAsia="Arial" w:hAnsi="Arial" w:cs="Arial"/>
    </w:rPr>
  </w:style>
  <w:style w:type="paragraph" w:styleId="Footer">
    <w:name w:val="footer"/>
    <w:basedOn w:val="Normal"/>
    <w:link w:val="FooterChar"/>
    <w:unhideWhenUsed/>
    <w:rsid w:val="00675B2F"/>
    <w:pPr>
      <w:tabs>
        <w:tab w:val="center" w:pos="4513"/>
        <w:tab w:val="right" w:pos="9026"/>
      </w:tabs>
    </w:pPr>
  </w:style>
  <w:style w:type="character" w:customStyle="1" w:styleId="FooterChar">
    <w:name w:val="Footer Char"/>
    <w:basedOn w:val="DefaultParagraphFont"/>
    <w:link w:val="Footer"/>
    <w:uiPriority w:val="99"/>
    <w:rsid w:val="00675B2F"/>
    <w:rPr>
      <w:rFonts w:ascii="Arial" w:eastAsia="Arial" w:hAnsi="Arial" w:cs="Arial"/>
    </w:rPr>
  </w:style>
  <w:style w:type="character" w:styleId="Hyperlink">
    <w:name w:val="Hyperlink"/>
    <w:uiPriority w:val="99"/>
    <w:rsid w:val="001B0ADC"/>
    <w:rPr>
      <w:u w:val="single"/>
    </w:rPr>
  </w:style>
  <w:style w:type="paragraph" w:styleId="Subtitle">
    <w:name w:val="Subtitle"/>
    <w:link w:val="SubtitleChar"/>
    <w:rsid w:val="001B0ADC"/>
    <w:pPr>
      <w:widowControl/>
      <w:pBdr>
        <w:top w:val="nil"/>
        <w:left w:val="nil"/>
        <w:bottom w:val="nil"/>
        <w:right w:val="nil"/>
        <w:between w:val="nil"/>
        <w:bar w:val="nil"/>
      </w:pBdr>
      <w:autoSpaceDE/>
      <w:autoSpaceDN/>
      <w:jc w:val="center"/>
    </w:pPr>
    <w:rPr>
      <w:rFonts w:ascii="Courier New" w:eastAsia="Arial Unicode MS" w:hAnsi="Arial Unicode MS" w:cs="Arial Unicode MS"/>
      <w:color w:val="000000"/>
      <w:sz w:val="28"/>
      <w:szCs w:val="28"/>
      <w:u w:color="000000"/>
      <w:bdr w:val="nil"/>
      <w:lang w:val="en-GB" w:eastAsia="en-GB"/>
    </w:rPr>
  </w:style>
  <w:style w:type="character" w:customStyle="1" w:styleId="SubtitleChar">
    <w:name w:val="Subtitle Char"/>
    <w:basedOn w:val="DefaultParagraphFont"/>
    <w:link w:val="Subtitle"/>
    <w:rsid w:val="001B0ADC"/>
    <w:rPr>
      <w:rFonts w:ascii="Courier New" w:eastAsia="Arial Unicode MS" w:hAnsi="Arial Unicode MS" w:cs="Arial Unicode MS"/>
      <w:color w:val="000000"/>
      <w:sz w:val="28"/>
      <w:szCs w:val="28"/>
      <w:u w:color="000000"/>
      <w:bdr w:val="nil"/>
      <w:lang w:val="en-GB" w:eastAsia="en-GB"/>
    </w:rPr>
  </w:style>
  <w:style w:type="character" w:customStyle="1" w:styleId="Hyperlink0">
    <w:name w:val="Hyperlink.0"/>
    <w:basedOn w:val="DefaultParagraphFont"/>
    <w:rsid w:val="001B0ADC"/>
    <w:rPr>
      <w:rFonts w:ascii="Calibri Bold" w:eastAsia="Calibri Bold" w:hAnsi="Calibri Bold" w:cs="Calibri Bold"/>
      <w:b/>
      <w:bCs/>
      <w:color w:val="0000FF"/>
      <w:spacing w:val="44"/>
      <w:sz w:val="24"/>
      <w:szCs w:val="24"/>
      <w:u w:val="single" w:color="0000FF"/>
    </w:rPr>
  </w:style>
  <w:style w:type="paragraph" w:customStyle="1" w:styleId="Body">
    <w:name w:val="Body"/>
    <w:uiPriority w:val="99"/>
    <w:rsid w:val="001B0ADC"/>
    <w:pPr>
      <w:widowControl/>
      <w:pBdr>
        <w:top w:val="nil"/>
        <w:left w:val="nil"/>
        <w:bottom w:val="nil"/>
        <w:right w:val="nil"/>
        <w:between w:val="nil"/>
        <w:bar w:val="nil"/>
      </w:pBdr>
      <w:autoSpaceDE/>
      <w:autoSpaceDN/>
    </w:pPr>
    <w:rPr>
      <w:rFonts w:ascii="Times New Roman" w:eastAsia="Arial Unicode MS" w:hAnsi="Arial Unicode MS" w:cs="Arial Unicode MS"/>
      <w:color w:val="000000"/>
      <w:sz w:val="20"/>
      <w:szCs w:val="20"/>
      <w:u w:color="000000"/>
      <w:bdr w:val="nil"/>
      <w:lang w:eastAsia="en-GB"/>
    </w:rPr>
  </w:style>
  <w:style w:type="numbering" w:customStyle="1" w:styleId="List31">
    <w:name w:val="List 31"/>
    <w:basedOn w:val="NoList"/>
    <w:rsid w:val="001B0ADC"/>
    <w:pPr>
      <w:numPr>
        <w:numId w:val="1"/>
      </w:numPr>
    </w:pPr>
  </w:style>
  <w:style w:type="numbering" w:customStyle="1" w:styleId="List41">
    <w:name w:val="List 41"/>
    <w:basedOn w:val="NoList"/>
    <w:rsid w:val="001B0ADC"/>
    <w:pPr>
      <w:numPr>
        <w:numId w:val="2"/>
      </w:numPr>
    </w:pPr>
  </w:style>
  <w:style w:type="numbering" w:customStyle="1" w:styleId="List8">
    <w:name w:val="List 8"/>
    <w:basedOn w:val="NoList"/>
    <w:rsid w:val="001B0ADC"/>
    <w:pPr>
      <w:numPr>
        <w:numId w:val="3"/>
      </w:numPr>
    </w:pPr>
  </w:style>
  <w:style w:type="numbering" w:customStyle="1" w:styleId="List9">
    <w:name w:val="List 9"/>
    <w:basedOn w:val="NoList"/>
    <w:rsid w:val="001B0ADC"/>
    <w:pPr>
      <w:numPr>
        <w:numId w:val="4"/>
      </w:numPr>
    </w:pPr>
  </w:style>
  <w:style w:type="numbering" w:customStyle="1" w:styleId="List17">
    <w:name w:val="List 17"/>
    <w:basedOn w:val="NoList"/>
    <w:rsid w:val="001B0ADC"/>
    <w:pPr>
      <w:numPr>
        <w:numId w:val="5"/>
      </w:numPr>
    </w:pPr>
  </w:style>
  <w:style w:type="numbering" w:customStyle="1" w:styleId="List18">
    <w:name w:val="List 18"/>
    <w:basedOn w:val="NoList"/>
    <w:rsid w:val="001B0ADC"/>
    <w:pPr>
      <w:numPr>
        <w:numId w:val="6"/>
      </w:numPr>
    </w:pPr>
  </w:style>
  <w:style w:type="numbering" w:customStyle="1" w:styleId="List20">
    <w:name w:val="List 20"/>
    <w:basedOn w:val="NoList"/>
    <w:rsid w:val="001B0ADC"/>
    <w:pPr>
      <w:numPr>
        <w:numId w:val="7"/>
      </w:numPr>
    </w:pPr>
  </w:style>
  <w:style w:type="numbering" w:customStyle="1" w:styleId="List22">
    <w:name w:val="List 22"/>
    <w:basedOn w:val="NoList"/>
    <w:rsid w:val="001B0ADC"/>
    <w:pPr>
      <w:numPr>
        <w:numId w:val="8"/>
      </w:numPr>
    </w:pPr>
  </w:style>
  <w:style w:type="numbering" w:customStyle="1" w:styleId="List23">
    <w:name w:val="List 23"/>
    <w:basedOn w:val="NoList"/>
    <w:rsid w:val="001B0ADC"/>
    <w:pPr>
      <w:numPr>
        <w:numId w:val="9"/>
      </w:numPr>
    </w:pPr>
  </w:style>
  <w:style w:type="numbering" w:customStyle="1" w:styleId="List24">
    <w:name w:val="List 24"/>
    <w:basedOn w:val="NoList"/>
    <w:rsid w:val="001B0ADC"/>
    <w:pPr>
      <w:numPr>
        <w:numId w:val="10"/>
      </w:numPr>
    </w:pPr>
  </w:style>
  <w:style w:type="numbering" w:customStyle="1" w:styleId="List29">
    <w:name w:val="List 29"/>
    <w:basedOn w:val="NoList"/>
    <w:rsid w:val="001B0ADC"/>
    <w:pPr>
      <w:numPr>
        <w:numId w:val="11"/>
      </w:numPr>
    </w:pPr>
  </w:style>
  <w:style w:type="numbering" w:customStyle="1" w:styleId="List32">
    <w:name w:val="List 32"/>
    <w:basedOn w:val="NoList"/>
    <w:rsid w:val="001B0ADC"/>
    <w:pPr>
      <w:numPr>
        <w:numId w:val="12"/>
      </w:numPr>
    </w:pPr>
  </w:style>
  <w:style w:type="numbering" w:customStyle="1" w:styleId="List34">
    <w:name w:val="List 34"/>
    <w:basedOn w:val="NoList"/>
    <w:rsid w:val="001B0ADC"/>
    <w:pPr>
      <w:numPr>
        <w:numId w:val="13"/>
      </w:numPr>
    </w:pPr>
  </w:style>
  <w:style w:type="numbering" w:customStyle="1" w:styleId="List37">
    <w:name w:val="List 37"/>
    <w:basedOn w:val="NoList"/>
    <w:rsid w:val="001B0ADC"/>
    <w:pPr>
      <w:numPr>
        <w:numId w:val="14"/>
      </w:numPr>
    </w:pPr>
  </w:style>
  <w:style w:type="numbering" w:customStyle="1" w:styleId="List38">
    <w:name w:val="List 38"/>
    <w:basedOn w:val="NoList"/>
    <w:rsid w:val="001B0ADC"/>
    <w:pPr>
      <w:numPr>
        <w:numId w:val="15"/>
      </w:numPr>
    </w:pPr>
  </w:style>
  <w:style w:type="numbering" w:customStyle="1" w:styleId="List42">
    <w:name w:val="List 42"/>
    <w:basedOn w:val="NoList"/>
    <w:rsid w:val="001B0ADC"/>
    <w:pPr>
      <w:numPr>
        <w:numId w:val="16"/>
      </w:numPr>
    </w:pPr>
  </w:style>
  <w:style w:type="paragraph" w:styleId="NoSpacing">
    <w:name w:val="No Spacing"/>
    <w:uiPriority w:val="1"/>
    <w:qFormat/>
    <w:rsid w:val="00037F87"/>
    <w:pPr>
      <w:widowControl/>
      <w:autoSpaceDE/>
      <w:autoSpaceDN/>
    </w:pPr>
    <w:rPr>
      <w:rFonts w:ascii="Calibri" w:eastAsia="Calibri" w:hAnsi="Calibri" w:cs="Times New Roman"/>
      <w:lang w:val="en-NZ"/>
    </w:rPr>
  </w:style>
  <w:style w:type="table" w:styleId="TableGrid">
    <w:name w:val="Table Grid"/>
    <w:basedOn w:val="TableNormal"/>
    <w:uiPriority w:val="59"/>
    <w:rsid w:val="00037F87"/>
    <w:pPr>
      <w:widowControl/>
      <w:autoSpaceDE/>
      <w:autoSpaceDN/>
    </w:pPr>
    <w:rPr>
      <w:rFonts w:ascii="Times New Roman" w:eastAsia="Times New Roman" w:hAnsi="Times New Roman" w:cs="Times New Roman"/>
      <w:sz w:val="20"/>
      <w:szCs w:val="20"/>
      <w:lang w:val="da-DK"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037F87"/>
    <w:rPr>
      <w:rFonts w:ascii="Arial" w:eastAsia="Arial" w:hAnsi="Arial" w:cs="Arial"/>
    </w:rPr>
  </w:style>
  <w:style w:type="character" w:customStyle="1" w:styleId="Hyperlink1">
    <w:name w:val="Hyperlink.1"/>
    <w:basedOn w:val="DefaultParagraphFont"/>
    <w:rsid w:val="00037F87"/>
    <w:rPr>
      <w:rFonts w:ascii="Arial Narrow" w:eastAsia="Arial Narrow" w:hAnsi="Arial Narrow" w:cs="Arial Narrow"/>
      <w:b/>
      <w:bCs/>
      <w:color w:val="0000FF"/>
      <w:u w:val="single" w:color="0000FF"/>
    </w:rPr>
  </w:style>
  <w:style w:type="paragraph" w:customStyle="1" w:styleId="Default">
    <w:name w:val="Default"/>
    <w:rsid w:val="00E44FFD"/>
    <w:pPr>
      <w:widowControl/>
      <w:adjustRightInd w:val="0"/>
    </w:pPr>
    <w:rPr>
      <w:rFonts w:ascii="Verdana" w:eastAsia="Calibri" w:hAnsi="Verdana" w:cs="Verdana"/>
      <w:color w:val="000000"/>
      <w:sz w:val="24"/>
      <w:szCs w:val="24"/>
      <w:lang w:val="en-GB" w:eastAsia="en-GB"/>
    </w:rPr>
  </w:style>
  <w:style w:type="paragraph" w:customStyle="1" w:styleId="Style0">
    <w:name w:val="Style0"/>
    <w:rsid w:val="00C857B5"/>
    <w:pPr>
      <w:widowControl/>
      <w:autoSpaceDE/>
      <w:autoSpaceDN/>
    </w:pPr>
    <w:rPr>
      <w:rFonts w:ascii="Arial" w:eastAsia="Times New Roman" w:hAnsi="Arial" w:cs="Times New Roman"/>
      <w:snapToGrid w:val="0"/>
      <w:sz w:val="24"/>
      <w:szCs w:val="20"/>
    </w:rPr>
  </w:style>
  <w:style w:type="character" w:styleId="UnresolvedMention">
    <w:name w:val="Unresolved Mention"/>
    <w:basedOn w:val="DefaultParagraphFont"/>
    <w:uiPriority w:val="99"/>
    <w:semiHidden/>
    <w:unhideWhenUsed/>
    <w:rsid w:val="001D0596"/>
    <w:rPr>
      <w:color w:val="605E5C"/>
      <w:shd w:val="clear" w:color="auto" w:fill="E1DFDD"/>
    </w:rPr>
  </w:style>
  <w:style w:type="character" w:customStyle="1" w:styleId="Heading2Char">
    <w:name w:val="Heading 2 Char"/>
    <w:basedOn w:val="DefaultParagraphFont"/>
    <w:link w:val="Heading2"/>
    <w:uiPriority w:val="9"/>
    <w:rsid w:val="004570F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570F6"/>
    <w:rPr>
      <w:rFonts w:asciiTheme="majorHAnsi" w:eastAsiaTheme="majorEastAsia" w:hAnsiTheme="majorHAnsi" w:cstheme="majorBidi"/>
      <w:color w:val="243F60" w:themeColor="accent1" w:themeShade="7F"/>
      <w:sz w:val="24"/>
      <w:szCs w:val="24"/>
    </w:rPr>
  </w:style>
  <w:style w:type="character" w:customStyle="1" w:styleId="span">
    <w:name w:val="span"/>
    <w:basedOn w:val="DefaultParagraphFont"/>
    <w:rsid w:val="004E1556"/>
    <w:rPr>
      <w:bdr w:val="none" w:sz="0" w:space="0" w:color="auto"/>
      <w:vertAlign w:val="baseline"/>
    </w:rPr>
  </w:style>
  <w:style w:type="character" w:customStyle="1" w:styleId="leftpaddingcell">
    <w:name w:val="leftpaddingcell"/>
    <w:basedOn w:val="DefaultParagraphFont"/>
    <w:rsid w:val="004E1556"/>
  </w:style>
  <w:style w:type="paragraph" w:customStyle="1" w:styleId="leftpaddingcellParagraph">
    <w:name w:val="leftpaddingcell Paragraph"/>
    <w:basedOn w:val="Normal"/>
    <w:rsid w:val="004E1556"/>
    <w:pPr>
      <w:widowControl/>
      <w:autoSpaceDE/>
      <w:autoSpaceDN/>
    </w:pPr>
    <w:rPr>
      <w:rFonts w:ascii="Times New Roman" w:eastAsia="Times New Roman" w:hAnsi="Times New Roman" w:cs="Times New Roman"/>
      <w:sz w:val="24"/>
      <w:szCs w:val="24"/>
      <w:lang w:val="en-GB" w:eastAsia="en-GB"/>
    </w:rPr>
  </w:style>
  <w:style w:type="character" w:customStyle="1" w:styleId="divdocumentleft-box">
    <w:name w:val="div_document_left-box"/>
    <w:basedOn w:val="DefaultParagraphFont"/>
    <w:rsid w:val="004E1556"/>
    <w:rPr>
      <w:spacing w:val="4"/>
    </w:rPr>
  </w:style>
  <w:style w:type="paragraph" w:customStyle="1" w:styleId="divdocumentsectionnth-child1sectiongapdiv">
    <w:name w:val="div_document_section_nth-child(1)_sectiongapdiv"/>
    <w:basedOn w:val="Normal"/>
    <w:rsid w:val="004E1556"/>
    <w:pPr>
      <w:widowControl/>
      <w:autoSpaceDE/>
      <w:autoSpaceDN/>
    </w:pPr>
    <w:rPr>
      <w:rFonts w:ascii="Times New Roman" w:eastAsia="Times New Roman" w:hAnsi="Times New Roman" w:cs="Times New Roman"/>
      <w:vanish/>
      <w:sz w:val="24"/>
      <w:szCs w:val="24"/>
      <w:lang w:val="en-GB" w:eastAsia="en-GB"/>
    </w:rPr>
  </w:style>
  <w:style w:type="paragraph" w:customStyle="1" w:styleId="p">
    <w:name w:val="p"/>
    <w:basedOn w:val="Normal"/>
    <w:rsid w:val="004E1556"/>
    <w:pPr>
      <w:widowControl/>
      <w:autoSpaceDE/>
      <w:autoSpaceDN/>
    </w:pPr>
    <w:rPr>
      <w:rFonts w:ascii="Times New Roman" w:eastAsia="Times New Roman" w:hAnsi="Times New Roman" w:cs="Times New Roman"/>
      <w:sz w:val="24"/>
      <w:szCs w:val="24"/>
      <w:lang w:val="en-GB" w:eastAsia="en-GB"/>
    </w:rPr>
  </w:style>
  <w:style w:type="paragraph" w:customStyle="1" w:styleId="div">
    <w:name w:val="div"/>
    <w:basedOn w:val="Normal"/>
    <w:rsid w:val="004E1556"/>
    <w:pPr>
      <w:widowControl/>
      <w:autoSpaceDE/>
      <w:autoSpaceDN/>
    </w:pPr>
    <w:rPr>
      <w:rFonts w:ascii="Times New Roman" w:eastAsia="Times New Roman" w:hAnsi="Times New Roman" w:cs="Times New Roman"/>
      <w:sz w:val="24"/>
      <w:szCs w:val="24"/>
      <w:lang w:val="en-GB" w:eastAsia="en-GB"/>
    </w:rPr>
  </w:style>
  <w:style w:type="paragraph" w:customStyle="1" w:styleId="divdocumentsectiongapdiv">
    <w:name w:val="div_document_sectiongapdiv"/>
    <w:basedOn w:val="Normal"/>
    <w:rsid w:val="004E1556"/>
    <w:pPr>
      <w:widowControl/>
      <w:autoSpaceDE/>
      <w:autoSpaceDN/>
      <w:spacing w:line="400" w:lineRule="atLeast"/>
    </w:pPr>
    <w:rPr>
      <w:rFonts w:ascii="Times New Roman" w:eastAsia="Times New Roman" w:hAnsi="Times New Roman" w:cs="Times New Roman"/>
      <w:sz w:val="24"/>
      <w:szCs w:val="24"/>
      <w:lang w:val="en-GB" w:eastAsia="en-GB"/>
    </w:rPr>
  </w:style>
  <w:style w:type="paragraph" w:customStyle="1" w:styleId="divdocumentsectiontitle">
    <w:name w:val="div_document_sectiontitle"/>
    <w:basedOn w:val="Normal"/>
    <w:rsid w:val="004E1556"/>
    <w:pPr>
      <w:widowControl/>
      <w:autoSpaceDE/>
      <w:autoSpaceDN/>
    </w:pPr>
    <w:rPr>
      <w:rFonts w:ascii="Times New Roman" w:eastAsia="Times New Roman" w:hAnsi="Times New Roman" w:cs="Times New Roman"/>
      <w:color w:val="373D48"/>
      <w:sz w:val="32"/>
      <w:szCs w:val="32"/>
      <w:lang w:val="en-GB" w:eastAsia="en-GB"/>
    </w:rPr>
  </w:style>
  <w:style w:type="paragraph" w:customStyle="1" w:styleId="headinggappadding">
    <w:name w:val="headinggappadding"/>
    <w:basedOn w:val="Normal"/>
    <w:rsid w:val="004E1556"/>
    <w:pPr>
      <w:widowControl/>
      <w:autoSpaceDE/>
      <w:autoSpaceDN/>
      <w:spacing w:line="60" w:lineRule="atLeast"/>
    </w:pPr>
    <w:rPr>
      <w:rFonts w:ascii="Times New Roman" w:eastAsia="Times New Roman" w:hAnsi="Times New Roman" w:cs="Times New Roman"/>
      <w:sz w:val="2"/>
      <w:szCs w:val="2"/>
      <w:lang w:val="en-GB" w:eastAsia="en-GB"/>
    </w:rPr>
  </w:style>
  <w:style w:type="paragraph" w:customStyle="1" w:styleId="headinggapdiv">
    <w:name w:val="headinggapdiv"/>
    <w:basedOn w:val="Normal"/>
    <w:rsid w:val="004E1556"/>
    <w:pPr>
      <w:widowControl/>
      <w:pBdr>
        <w:top w:val="single" w:sz="8" w:space="0" w:color="D5D6D6"/>
      </w:pBdr>
      <w:autoSpaceDE/>
      <w:autoSpaceDN/>
      <w:spacing w:line="200" w:lineRule="atLeast"/>
    </w:pPr>
    <w:rPr>
      <w:rFonts w:ascii="Times New Roman" w:eastAsia="Times New Roman" w:hAnsi="Times New Roman" w:cs="Times New Roman"/>
      <w:sz w:val="14"/>
      <w:szCs w:val="14"/>
      <w:lang w:val="en-GB" w:eastAsia="en-GB"/>
    </w:rPr>
  </w:style>
  <w:style w:type="character" w:customStyle="1" w:styleId="divdocumentjobdates">
    <w:name w:val="div_document_jobdates"/>
    <w:basedOn w:val="DefaultParagraphFont"/>
    <w:rsid w:val="004E1556"/>
    <w:rPr>
      <w:sz w:val="22"/>
      <w:szCs w:val="22"/>
    </w:rPr>
  </w:style>
  <w:style w:type="character" w:customStyle="1" w:styleId="divdocumentleft-boxparagraphsinglecolumn">
    <w:name w:val="div_document_left-box_paragraph_singlecolumn"/>
    <w:basedOn w:val="DefaultParagraphFont"/>
    <w:rsid w:val="004E1556"/>
  </w:style>
  <w:style w:type="paragraph" w:customStyle="1" w:styleId="divdocumentpaddedline">
    <w:name w:val="div_document_paddedline"/>
    <w:basedOn w:val="Normal"/>
    <w:rsid w:val="004E1556"/>
    <w:pPr>
      <w:widowControl/>
      <w:autoSpaceDE/>
      <w:autoSpaceDN/>
    </w:pPr>
    <w:rPr>
      <w:rFonts w:ascii="Times New Roman" w:eastAsia="Times New Roman" w:hAnsi="Times New Roman" w:cs="Times New Roman"/>
      <w:sz w:val="24"/>
      <w:szCs w:val="24"/>
      <w:lang w:val="en-GB" w:eastAsia="en-GB"/>
    </w:rPr>
  </w:style>
  <w:style w:type="character" w:customStyle="1" w:styleId="divdocumenttxtBold">
    <w:name w:val="div_document_txtBold"/>
    <w:basedOn w:val="DefaultParagraphFont"/>
    <w:rsid w:val="004E1556"/>
    <w:rPr>
      <w:b/>
      <w:bCs/>
    </w:rPr>
  </w:style>
  <w:style w:type="paragraph" w:customStyle="1" w:styleId="divdocumentlocationGap">
    <w:name w:val="div_document_locationGap"/>
    <w:basedOn w:val="Normal"/>
    <w:rsid w:val="004E1556"/>
    <w:pPr>
      <w:widowControl/>
      <w:autoSpaceDE/>
      <w:autoSpaceDN/>
    </w:pPr>
    <w:rPr>
      <w:rFonts w:ascii="Times New Roman" w:eastAsia="Times New Roman" w:hAnsi="Times New Roman" w:cs="Times New Roman"/>
      <w:sz w:val="24"/>
      <w:szCs w:val="24"/>
      <w:lang w:val="en-GB" w:eastAsia="en-GB"/>
    </w:rPr>
  </w:style>
  <w:style w:type="paragraph" w:customStyle="1" w:styleId="divdocumentli">
    <w:name w:val="div_document_li"/>
    <w:basedOn w:val="Normal"/>
    <w:rsid w:val="004E1556"/>
    <w:pPr>
      <w:widowControl/>
      <w:pBdr>
        <w:left w:val="none" w:sz="0" w:space="5" w:color="auto"/>
      </w:pBdr>
      <w:autoSpaceDE/>
      <w:autoSpaceDN/>
    </w:pPr>
    <w:rPr>
      <w:rFonts w:ascii="Times New Roman" w:eastAsia="Times New Roman" w:hAnsi="Times New Roman" w:cs="Times New Roman"/>
      <w:sz w:val="24"/>
      <w:szCs w:val="24"/>
      <w:lang w:val="en-GB" w:eastAsia="en-GB"/>
    </w:rPr>
  </w:style>
  <w:style w:type="table" w:customStyle="1" w:styleId="divdocumentleft-boxexperienceparagraph">
    <w:name w:val="div_document_left-box_experience_paragraph"/>
    <w:basedOn w:val="TableNormal"/>
    <w:rsid w:val="004E1556"/>
    <w:pPr>
      <w:widowControl/>
      <w:autoSpaceDE/>
      <w:autoSpaceDN/>
    </w:pPr>
    <w:rPr>
      <w:rFonts w:ascii="Times New Roman" w:eastAsia="Times New Roman" w:hAnsi="Times New Roman" w:cs="Times New Roman"/>
      <w:sz w:val="20"/>
      <w:szCs w:val="20"/>
      <w:lang w:val="en-GB" w:eastAsia="en-GB"/>
    </w:rPr>
    <w:tblPr/>
  </w:style>
  <w:style w:type="character" w:customStyle="1" w:styleId="middleleftpaddingcell">
    <w:name w:val="middleleftpaddingcell"/>
    <w:basedOn w:val="DefaultParagraphFont"/>
    <w:rsid w:val="004E1556"/>
  </w:style>
  <w:style w:type="paragraph" w:customStyle="1" w:styleId="middleleftpaddingcellParagraph">
    <w:name w:val="middleleftpaddingcell Paragraph"/>
    <w:basedOn w:val="Normal"/>
    <w:rsid w:val="004E1556"/>
    <w:pPr>
      <w:widowControl/>
      <w:autoSpaceDE/>
      <w:autoSpaceDN/>
    </w:pPr>
    <w:rPr>
      <w:rFonts w:ascii="Times New Roman" w:eastAsia="Times New Roman" w:hAnsi="Times New Roman" w:cs="Times New Roman"/>
      <w:sz w:val="24"/>
      <w:szCs w:val="24"/>
      <w:lang w:val="en-GB" w:eastAsia="en-GB"/>
    </w:rPr>
  </w:style>
  <w:style w:type="character" w:customStyle="1" w:styleId="divdocumentright-box">
    <w:name w:val="div_document_right-box"/>
    <w:basedOn w:val="DefaultParagraphFont"/>
    <w:rsid w:val="004E1556"/>
    <w:rPr>
      <w:spacing w:val="4"/>
      <w:shd w:val="clear" w:color="auto" w:fill="F4F4F4"/>
    </w:rPr>
  </w:style>
  <w:style w:type="paragraph" w:customStyle="1" w:styleId="divdocumenttxtBoldParagraph">
    <w:name w:val="div_document_txtBold Paragraph"/>
    <w:basedOn w:val="Normal"/>
    <w:rsid w:val="004E1556"/>
    <w:pPr>
      <w:widowControl/>
      <w:autoSpaceDE/>
      <w:autoSpaceDN/>
    </w:pPr>
    <w:rPr>
      <w:rFonts w:ascii="Times New Roman" w:eastAsia="Times New Roman" w:hAnsi="Times New Roman" w:cs="Times New Roman"/>
      <w:b/>
      <w:bCs/>
      <w:sz w:val="24"/>
      <w:szCs w:val="24"/>
      <w:lang w:val="en-GB" w:eastAsia="en-GB"/>
    </w:rPr>
  </w:style>
  <w:style w:type="paragraph" w:customStyle="1" w:styleId="divdocumentword-breakParagraph">
    <w:name w:val="div_document_word-break Paragraph"/>
    <w:basedOn w:val="Normal"/>
    <w:rsid w:val="004E1556"/>
    <w:pPr>
      <w:widowControl/>
      <w:autoSpaceDE/>
      <w:autoSpaceDN/>
    </w:pPr>
    <w:rPr>
      <w:rFonts w:ascii="Times New Roman" w:eastAsia="Times New Roman" w:hAnsi="Times New Roman" w:cs="Times New Roman"/>
      <w:sz w:val="24"/>
      <w:szCs w:val="24"/>
      <w:lang w:val="en-GB" w:eastAsia="en-GB"/>
    </w:rPr>
  </w:style>
  <w:style w:type="paragraph" w:customStyle="1" w:styleId="divdocumentratvsectiondivparagraphsinglecolumnpaddedline">
    <w:name w:val="div_document_ratvsection_div_paragraph_singlecolumn_paddedline"/>
    <w:basedOn w:val="Normal"/>
    <w:rsid w:val="004E1556"/>
    <w:pPr>
      <w:widowControl/>
      <w:autoSpaceDE/>
      <w:autoSpaceDN/>
    </w:pPr>
    <w:rPr>
      <w:rFonts w:ascii="Times New Roman" w:eastAsia="Times New Roman" w:hAnsi="Times New Roman" w:cs="Times New Roman"/>
      <w:sz w:val="24"/>
      <w:szCs w:val="24"/>
      <w:lang w:val="en-GB" w:eastAsia="en-GB"/>
    </w:rPr>
  </w:style>
  <w:style w:type="character" w:customStyle="1" w:styleId="rightpaddingcell">
    <w:name w:val="rightpaddingcell"/>
    <w:basedOn w:val="DefaultParagraphFont"/>
    <w:rsid w:val="004E1556"/>
    <w:rPr>
      <w:shd w:val="clear" w:color="auto" w:fill="F4F4F4"/>
    </w:rPr>
  </w:style>
  <w:style w:type="paragraph" w:customStyle="1" w:styleId="rightpaddingcellParagraph">
    <w:name w:val="rightpaddingcell Paragraph"/>
    <w:basedOn w:val="Normal"/>
    <w:rsid w:val="004E1556"/>
    <w:pPr>
      <w:widowControl/>
      <w:shd w:val="clear" w:color="auto" w:fill="F4F4F4"/>
      <w:autoSpaceDE/>
      <w:autoSpaceDN/>
    </w:pPr>
    <w:rPr>
      <w:rFonts w:ascii="Times New Roman" w:eastAsia="Times New Roman" w:hAnsi="Times New Roman" w:cs="Times New Roman"/>
      <w:sz w:val="24"/>
      <w:szCs w:val="24"/>
      <w:shd w:val="clear" w:color="auto" w:fill="F4F4F4"/>
      <w:lang w:val="en-GB" w:eastAsia="en-GB"/>
    </w:rPr>
  </w:style>
  <w:style w:type="table" w:customStyle="1" w:styleId="divdocumentdivnottopsection">
    <w:name w:val="div_document &gt; div_not(.topsection)"/>
    <w:basedOn w:val="TableNormal"/>
    <w:rsid w:val="004E1556"/>
    <w:pPr>
      <w:widowControl/>
      <w:autoSpaceDE/>
      <w:autoSpaceDN/>
    </w:pPr>
    <w:rPr>
      <w:rFonts w:ascii="Times New Roman" w:eastAsia="Times New Roman" w:hAnsi="Times New Roman" w:cs="Times New Roman"/>
      <w:sz w:val="20"/>
      <w:szCs w:val="20"/>
      <w:lang w:val="en-GB" w:eastAsia="en-GB"/>
    </w:rPr>
    <w:tblPr/>
  </w:style>
  <w:style w:type="character" w:customStyle="1" w:styleId="Heading4Char">
    <w:name w:val="Heading 4 Char"/>
    <w:basedOn w:val="DefaultParagraphFont"/>
    <w:link w:val="Heading4"/>
    <w:uiPriority w:val="9"/>
    <w:semiHidden/>
    <w:rsid w:val="00875F68"/>
    <w:rPr>
      <w:rFonts w:asciiTheme="majorHAnsi" w:eastAsiaTheme="majorEastAsia" w:hAnsiTheme="majorHAnsi" w:cstheme="majorBidi"/>
      <w:i/>
      <w:iCs/>
      <w:color w:val="365F91" w:themeColor="accent1" w:themeShade="BF"/>
    </w:rPr>
  </w:style>
  <w:style w:type="character" w:customStyle="1" w:styleId="Heading6Char">
    <w:name w:val="Heading 6 Char"/>
    <w:basedOn w:val="DefaultParagraphFont"/>
    <w:link w:val="Heading6"/>
    <w:uiPriority w:val="9"/>
    <w:semiHidden/>
    <w:rsid w:val="00875F6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875F68"/>
    <w:rPr>
      <w:rFonts w:asciiTheme="majorHAnsi" w:eastAsiaTheme="majorEastAsia" w:hAnsiTheme="majorHAnsi" w:cstheme="majorBidi"/>
      <w:i/>
      <w:iCs/>
      <w:color w:val="243F60" w:themeColor="accent1" w:themeShade="7F"/>
    </w:rPr>
  </w:style>
  <w:style w:type="character" w:customStyle="1" w:styleId="Heading9Char">
    <w:name w:val="Heading 9 Char"/>
    <w:basedOn w:val="DefaultParagraphFont"/>
    <w:link w:val="Heading9"/>
    <w:uiPriority w:val="9"/>
    <w:semiHidden/>
    <w:rsid w:val="00875F6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875F68"/>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st">
    <w:name w:val="st"/>
    <w:basedOn w:val="DefaultParagraphFont"/>
    <w:rsid w:val="00875F68"/>
  </w:style>
  <w:style w:type="character" w:styleId="Strong">
    <w:name w:val="Strong"/>
    <w:basedOn w:val="DefaultParagraphFont"/>
    <w:uiPriority w:val="99"/>
    <w:qFormat/>
    <w:rsid w:val="00B21291"/>
    <w:rPr>
      <w:b/>
      <w:bCs/>
    </w:rPr>
  </w:style>
  <w:style w:type="character" w:customStyle="1" w:styleId="BodyTextChar">
    <w:name w:val="Body Text Char"/>
    <w:link w:val="BodyText"/>
    <w:uiPriority w:val="99"/>
    <w:rsid w:val="00ED7AE6"/>
    <w:rPr>
      <w:rFonts w:ascii="Arial" w:eastAsia="Arial" w:hAnsi="Arial" w:cs="Arial"/>
      <w:sz w:val="20"/>
      <w:szCs w:val="20"/>
    </w:rPr>
  </w:style>
  <w:style w:type="character" w:customStyle="1" w:styleId="TitleChar">
    <w:name w:val="Title Char"/>
    <w:link w:val="Title"/>
    <w:uiPriority w:val="10"/>
    <w:rsid w:val="00ED7AE6"/>
    <w:rPr>
      <w:rFonts w:ascii="Arial" w:eastAsia="Arial" w:hAnsi="Arial" w:cs="Arial"/>
    </w:rPr>
  </w:style>
  <w:style w:type="paragraph" w:styleId="BalloonText">
    <w:name w:val="Balloon Text"/>
    <w:basedOn w:val="Normal"/>
    <w:link w:val="BalloonTextChar"/>
    <w:uiPriority w:val="99"/>
    <w:semiHidden/>
    <w:unhideWhenUsed/>
    <w:rsid w:val="00ED7AE6"/>
    <w:pPr>
      <w:widowControl/>
      <w:autoSpaceDE/>
      <w:autoSpaceDN/>
    </w:pPr>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ED7AE6"/>
    <w:rPr>
      <w:rFonts w:ascii="Segoe UI" w:eastAsia="Calibri" w:hAnsi="Segoe UI" w:cs="Segoe UI"/>
      <w:sz w:val="18"/>
      <w:szCs w:val="18"/>
    </w:rPr>
  </w:style>
  <w:style w:type="character" w:customStyle="1" w:styleId="InternetLink">
    <w:name w:val="Internet Link"/>
    <w:basedOn w:val="DefaultParagraphFont"/>
    <w:uiPriority w:val="99"/>
    <w:unhideWhenUsed/>
    <w:rsid w:val="007D2E48"/>
    <w:rPr>
      <w:color w:val="0000FF" w:themeColor="hyperlink"/>
      <w:u w:val="single"/>
    </w:rPr>
  </w:style>
  <w:style w:type="paragraph" w:customStyle="1" w:styleId="CVResponsibilities">
    <w:name w:val="CV Responsibilities"/>
    <w:basedOn w:val="Normal"/>
    <w:link w:val="CVResponsibilitiesChar"/>
    <w:rsid w:val="00F22450"/>
    <w:pPr>
      <w:keepLines/>
      <w:widowControl/>
      <w:tabs>
        <w:tab w:val="left" w:pos="2880"/>
      </w:tabs>
      <w:autoSpaceDE/>
      <w:autoSpaceDN/>
      <w:spacing w:before="40" w:after="40"/>
      <w:ind w:left="2880" w:hanging="2880"/>
      <w:jc w:val="both"/>
    </w:pPr>
    <w:rPr>
      <w:rFonts w:asciiTheme="minorHAnsi" w:eastAsia="Times New Roman" w:hAnsiTheme="minorHAnsi"/>
      <w:color w:val="000000"/>
      <w:sz w:val="20"/>
      <w:szCs w:val="20"/>
      <w:lang w:val="en-GB"/>
    </w:rPr>
  </w:style>
  <w:style w:type="character" w:customStyle="1" w:styleId="CVResponsibilitiesChar">
    <w:name w:val="CV Responsibilities Char"/>
    <w:link w:val="CVResponsibilities"/>
    <w:rsid w:val="00F22450"/>
    <w:rPr>
      <w:rFonts w:eastAsia="Times New Roman" w:cs="Arial"/>
      <w:color w:val="000000"/>
      <w:sz w:val="20"/>
      <w:szCs w:val="20"/>
      <w:lang w:val="en-GB"/>
    </w:rPr>
  </w:style>
  <w:style w:type="paragraph" w:customStyle="1" w:styleId="CVKeypoint">
    <w:name w:val="CV Keypoint"/>
    <w:basedOn w:val="Normal"/>
    <w:rsid w:val="00F22450"/>
    <w:pPr>
      <w:keepLines/>
      <w:widowControl/>
      <w:numPr>
        <w:numId w:val="17"/>
      </w:numPr>
      <w:tabs>
        <w:tab w:val="clear" w:pos="360"/>
        <w:tab w:val="left" w:pos="3226"/>
      </w:tabs>
      <w:autoSpaceDE/>
      <w:autoSpaceDN/>
      <w:spacing w:before="80" w:after="40"/>
      <w:ind w:left="3226"/>
    </w:pPr>
    <w:rPr>
      <w:rFonts w:asciiTheme="minorHAnsi" w:eastAsia="Times New Roman" w:hAnsiTheme="minorHAnsi" w:cs="Times New Roman"/>
      <w:color w:val="000000"/>
      <w:sz w:val="20"/>
      <w:szCs w:val="20"/>
      <w:lang w:val="en-GB"/>
    </w:rPr>
  </w:style>
  <w:style w:type="paragraph" w:customStyle="1" w:styleId="CVRole">
    <w:name w:val="CV Role"/>
    <w:basedOn w:val="Normal"/>
    <w:next w:val="CVResponsibilities"/>
    <w:link w:val="CVRoleChar"/>
    <w:rsid w:val="00F22450"/>
    <w:pPr>
      <w:keepNext/>
      <w:keepLines/>
      <w:widowControl/>
      <w:tabs>
        <w:tab w:val="left" w:pos="2880"/>
        <w:tab w:val="right" w:pos="9000"/>
      </w:tabs>
      <w:autoSpaceDE/>
      <w:autoSpaceDN/>
      <w:spacing w:before="120" w:after="40"/>
      <w:ind w:left="2880" w:hanging="2880"/>
    </w:pPr>
    <w:rPr>
      <w:rFonts w:asciiTheme="majorHAnsi" w:eastAsia="Times New Roman" w:hAnsiTheme="majorHAnsi" w:cs="Times New Roman"/>
      <w:b/>
      <w:color w:val="000000"/>
      <w:sz w:val="20"/>
      <w:szCs w:val="20"/>
      <w:lang w:val="en-GB"/>
    </w:rPr>
  </w:style>
  <w:style w:type="character" w:customStyle="1" w:styleId="CVRoleChar">
    <w:name w:val="CV Role Char"/>
    <w:link w:val="CVRole"/>
    <w:rsid w:val="00F22450"/>
    <w:rPr>
      <w:rFonts w:asciiTheme="majorHAnsi" w:eastAsia="Times New Roman" w:hAnsiTheme="majorHAnsi" w:cs="Times New Roman"/>
      <w:b/>
      <w:color w:val="000000"/>
      <w:sz w:val="20"/>
      <w:szCs w:val="20"/>
      <w:lang w:val="en-GB"/>
    </w:rPr>
  </w:style>
  <w:style w:type="paragraph" w:customStyle="1" w:styleId="CVProfileText">
    <w:name w:val="CV Profile Text"/>
    <w:basedOn w:val="Normal"/>
    <w:link w:val="CVProfileTextChar"/>
    <w:rsid w:val="00F22450"/>
    <w:pPr>
      <w:keepLines/>
      <w:widowControl/>
      <w:autoSpaceDE/>
      <w:autoSpaceDN/>
      <w:spacing w:before="120" w:after="40"/>
      <w:ind w:left="2880"/>
      <w:jc w:val="both"/>
    </w:pPr>
    <w:rPr>
      <w:rFonts w:asciiTheme="minorHAnsi" w:eastAsia="Times New Roman" w:hAnsiTheme="minorHAnsi" w:cs="Times New Roman"/>
      <w:color w:val="000000"/>
      <w:sz w:val="20"/>
      <w:szCs w:val="20"/>
      <w:lang w:val="en-GB"/>
    </w:rPr>
  </w:style>
  <w:style w:type="character" w:customStyle="1" w:styleId="CVProfileTextChar">
    <w:name w:val="CV Profile Text Char"/>
    <w:link w:val="CVProfileText"/>
    <w:rsid w:val="00F22450"/>
    <w:rPr>
      <w:rFonts w:eastAsia="Times New Roman" w:cs="Times New Roman"/>
      <w:color w:val="000000"/>
      <w:sz w:val="20"/>
      <w:szCs w:val="20"/>
      <w:lang w:val="en-GB"/>
    </w:rPr>
  </w:style>
  <w:style w:type="paragraph" w:customStyle="1" w:styleId="CVKeypointHdr">
    <w:name w:val="CV Keypoint Hdr"/>
    <w:basedOn w:val="Normal"/>
    <w:next w:val="CVKeypoint"/>
    <w:rsid w:val="00F22450"/>
    <w:pPr>
      <w:keepNext/>
      <w:keepLines/>
      <w:widowControl/>
      <w:pBdr>
        <w:bottom w:val="single" w:sz="8" w:space="0" w:color="auto"/>
      </w:pBdr>
      <w:autoSpaceDE/>
      <w:autoSpaceDN/>
      <w:spacing w:before="360" w:after="120"/>
    </w:pPr>
    <w:rPr>
      <w:rFonts w:asciiTheme="minorHAnsi" w:eastAsia="Times New Roman" w:hAnsiTheme="minorHAnsi"/>
      <w:b/>
      <w:color w:val="000000"/>
      <w:sz w:val="20"/>
      <w:szCs w:val="20"/>
      <w:lang w:val="en-GB"/>
    </w:rPr>
  </w:style>
  <w:style w:type="character" w:customStyle="1" w:styleId="Heading1Char">
    <w:name w:val="Heading 1 Char"/>
    <w:basedOn w:val="DefaultParagraphFont"/>
    <w:link w:val="Heading1"/>
    <w:uiPriority w:val="9"/>
    <w:rsid w:val="0017338E"/>
    <w:rPr>
      <w:rFonts w:ascii="Arial" w:eastAsia="Arial" w:hAnsi="Arial" w:cs="Arial"/>
      <w:b/>
      <w:bCs/>
      <w:sz w:val="20"/>
      <w:szCs w:val="20"/>
    </w:rPr>
  </w:style>
  <w:style w:type="paragraph" w:customStyle="1" w:styleId="msonormal0">
    <w:name w:val="msonormal"/>
    <w:basedOn w:val="Normal"/>
    <w:rsid w:val="0017338E"/>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FollowedHyperlink">
    <w:name w:val="FollowedHyperlink"/>
    <w:basedOn w:val="DefaultParagraphFont"/>
    <w:uiPriority w:val="99"/>
    <w:semiHidden/>
    <w:unhideWhenUsed/>
    <w:rsid w:val="0017338E"/>
    <w:rPr>
      <w:color w:val="800080"/>
      <w:u w:val="single"/>
    </w:rPr>
  </w:style>
  <w:style w:type="character" w:styleId="CommentReference">
    <w:name w:val="annotation reference"/>
    <w:basedOn w:val="DefaultParagraphFont"/>
    <w:uiPriority w:val="99"/>
    <w:semiHidden/>
    <w:unhideWhenUsed/>
    <w:rsid w:val="0017338E"/>
    <w:rPr>
      <w:sz w:val="16"/>
      <w:szCs w:val="16"/>
    </w:rPr>
  </w:style>
  <w:style w:type="paragraph" w:styleId="CommentText">
    <w:name w:val="annotation text"/>
    <w:basedOn w:val="Normal"/>
    <w:link w:val="CommentTextChar"/>
    <w:uiPriority w:val="99"/>
    <w:semiHidden/>
    <w:unhideWhenUsed/>
    <w:rsid w:val="0017338E"/>
    <w:rPr>
      <w:sz w:val="20"/>
      <w:szCs w:val="20"/>
    </w:rPr>
  </w:style>
  <w:style w:type="character" w:customStyle="1" w:styleId="CommentTextChar">
    <w:name w:val="Comment Text Char"/>
    <w:basedOn w:val="DefaultParagraphFont"/>
    <w:link w:val="CommentText"/>
    <w:uiPriority w:val="99"/>
    <w:semiHidden/>
    <w:rsid w:val="0017338E"/>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17338E"/>
    <w:rPr>
      <w:b/>
      <w:bCs/>
    </w:rPr>
  </w:style>
  <w:style w:type="character" w:customStyle="1" w:styleId="CommentSubjectChar">
    <w:name w:val="Comment Subject Char"/>
    <w:basedOn w:val="CommentTextChar"/>
    <w:link w:val="CommentSubject"/>
    <w:uiPriority w:val="99"/>
    <w:semiHidden/>
    <w:rsid w:val="0017338E"/>
    <w:rPr>
      <w:rFonts w:ascii="Arial" w:eastAsia="Arial" w:hAnsi="Arial" w:cs="Arial"/>
      <w:b/>
      <w:bCs/>
      <w:sz w:val="20"/>
      <w:szCs w:val="20"/>
    </w:rPr>
  </w:style>
  <w:style w:type="paragraph" w:styleId="PlainText">
    <w:name w:val="Plain Text"/>
    <w:basedOn w:val="Normal"/>
    <w:link w:val="PlainTextChar"/>
    <w:rsid w:val="00072E0C"/>
    <w:pPr>
      <w:overflowPunct w:val="0"/>
      <w:adjustRightInd w:val="0"/>
      <w:textAlignment w:val="baseline"/>
    </w:pPr>
    <w:rPr>
      <w:rFonts w:ascii="Courier New" w:eastAsia="Times New Roman" w:hAnsi="Courier New" w:cs="Times New Roman"/>
      <w:sz w:val="20"/>
      <w:szCs w:val="20"/>
      <w:lang w:eastAsia="en-GB"/>
    </w:rPr>
  </w:style>
  <w:style w:type="character" w:customStyle="1" w:styleId="PlainTextChar">
    <w:name w:val="Plain Text Char"/>
    <w:basedOn w:val="DefaultParagraphFont"/>
    <w:link w:val="PlainText"/>
    <w:rsid w:val="00072E0C"/>
    <w:rPr>
      <w:rFonts w:ascii="Courier New" w:eastAsia="Times New Roman" w:hAnsi="Courier New" w:cs="Times New Roman"/>
      <w:sz w:val="20"/>
      <w:szCs w:val="20"/>
      <w:lang w:eastAsia="en-GB"/>
    </w:rPr>
  </w:style>
  <w:style w:type="paragraph" w:customStyle="1" w:styleId="Standard">
    <w:name w:val="Standard"/>
    <w:rsid w:val="00072E0C"/>
    <w:pPr>
      <w:adjustRightInd w:val="0"/>
    </w:pPr>
    <w:rPr>
      <w:rFonts w:ascii="Times New Roman" w:eastAsia="Times New Roman" w:hAnsi="Times New Roman" w:cs="Times New Roman"/>
      <w:sz w:val="24"/>
      <w:szCs w:val="24"/>
    </w:rPr>
  </w:style>
  <w:style w:type="paragraph" w:customStyle="1" w:styleId="NoSpacing1">
    <w:name w:val="No Spacing1"/>
    <w:qFormat/>
    <w:rsid w:val="00C36B0C"/>
    <w:pPr>
      <w:widowControl/>
      <w:suppressAutoHyphens/>
      <w:autoSpaceDE/>
      <w:autoSpaceDN/>
    </w:pPr>
    <w:rPr>
      <w:rFonts w:ascii="Calibri" w:eastAsia="Calibri" w:hAnsi="Calibri" w:cs="Calibri"/>
      <w:lang w:val="en-IN" w:eastAsia="zh-CN"/>
    </w:rPr>
  </w:style>
  <w:style w:type="paragraph" w:customStyle="1" w:styleId="public-draftstyledefault-unorderedlistitem">
    <w:name w:val="public-draftstyledefault-unorderedlistitem"/>
    <w:basedOn w:val="Normal"/>
    <w:rsid w:val="008E23C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lockText">
    <w:name w:val="Block Text"/>
    <w:basedOn w:val="Normal"/>
    <w:unhideWhenUsed/>
    <w:rsid w:val="008E23CE"/>
    <w:pPr>
      <w:widowControl/>
      <w:autoSpaceDE/>
      <w:autoSpaceDN/>
      <w:ind w:left="-576" w:right="-576"/>
      <w:jc w:val="both"/>
    </w:pPr>
    <w:rPr>
      <w:rFonts w:ascii="Verdana" w:eastAsia="Times New Roman" w:hAnsi="Verdana" w:cs="Times New Roman"/>
      <w:sz w:val="18"/>
      <w:szCs w:val="24"/>
    </w:rPr>
  </w:style>
  <w:style w:type="paragraph" w:customStyle="1" w:styleId="Heading11">
    <w:name w:val="Heading 11"/>
    <w:next w:val="Normal"/>
    <w:qFormat/>
    <w:rsid w:val="008C5A74"/>
    <w:pPr>
      <w:keepNext/>
      <w:widowControl/>
      <w:autoSpaceDE/>
      <w:autoSpaceDN/>
      <w:spacing w:before="120" w:after="120"/>
      <w:jc w:val="both"/>
      <w:outlineLvl w:val="0"/>
    </w:pPr>
    <w:rPr>
      <w:rFonts w:ascii="Arial Bold" w:eastAsia="ヒラギノ角ゴ Pro W3" w:hAnsi="Arial Bold" w:cs="Times New Roman"/>
      <w:color w:val="000000"/>
      <w:sz w:val="20"/>
      <w:szCs w:val="20"/>
      <w:lang w:val="en-GB"/>
    </w:rPr>
  </w:style>
  <w:style w:type="paragraph" w:customStyle="1" w:styleId="TitleA">
    <w:name w:val="Title A"/>
    <w:rsid w:val="008C5A74"/>
    <w:pPr>
      <w:widowControl/>
      <w:autoSpaceDE/>
      <w:autoSpaceDN/>
      <w:jc w:val="center"/>
    </w:pPr>
    <w:rPr>
      <w:rFonts w:ascii="Arial Bold" w:eastAsia="ヒラギノ角ゴ Pro W3" w:hAnsi="Arial Bold" w:cs="Times New Roman"/>
      <w:color w:val="000000"/>
      <w:sz w:val="20"/>
      <w:szCs w:val="20"/>
      <w:lang w:val="en-GB"/>
    </w:rPr>
  </w:style>
  <w:style w:type="character" w:customStyle="1" w:styleId="Heading5Char">
    <w:name w:val="Heading 5 Char"/>
    <w:basedOn w:val="DefaultParagraphFont"/>
    <w:link w:val="Heading5"/>
    <w:rsid w:val="00323FF2"/>
    <w:rPr>
      <w:rFonts w:ascii="Palatino Linotype" w:eastAsia="Times New Roman" w:hAnsi="Palatino Linotype" w:cs="Book Antiqua"/>
      <w:b/>
      <w:bCs/>
      <w:i/>
      <w:iCs/>
      <w:sz w:val="26"/>
      <w:szCs w:val="26"/>
    </w:rPr>
  </w:style>
  <w:style w:type="character" w:customStyle="1" w:styleId="Heading8Char">
    <w:name w:val="Heading 8 Char"/>
    <w:basedOn w:val="DefaultParagraphFont"/>
    <w:link w:val="Heading8"/>
    <w:rsid w:val="00323FF2"/>
    <w:rPr>
      <w:rFonts w:ascii="Times New Roman" w:eastAsia="Times New Roman" w:hAnsi="Times New Roman" w:cs="Book Antiqua"/>
      <w:i/>
      <w:iCs/>
      <w:sz w:val="24"/>
      <w:szCs w:val="24"/>
    </w:rPr>
  </w:style>
  <w:style w:type="paragraph" w:customStyle="1" w:styleId="ResumeHeading">
    <w:name w:val="Resume Heading"/>
    <w:basedOn w:val="Heading2"/>
    <w:rsid w:val="00323FF2"/>
    <w:pPr>
      <w:keepLines w:val="0"/>
      <w:widowControl/>
      <w:numPr>
        <w:ilvl w:val="1"/>
      </w:numPr>
      <w:pBdr>
        <w:bottom w:val="single" w:sz="4" w:space="1" w:color="auto"/>
      </w:pBdr>
      <w:tabs>
        <w:tab w:val="num" w:pos="576"/>
      </w:tabs>
      <w:autoSpaceDE/>
      <w:autoSpaceDN/>
      <w:spacing w:before="240" w:after="60"/>
      <w:ind w:left="576" w:hanging="576"/>
    </w:pPr>
    <w:rPr>
      <w:rFonts w:ascii="Times New Roman" w:eastAsia="Times New Roman" w:hAnsi="Times New Roman" w:cs="Arial"/>
      <w:b/>
      <w:bCs/>
      <w:i/>
      <w:iCs/>
      <w:color w:val="auto"/>
      <w:sz w:val="28"/>
      <w:szCs w:val="28"/>
    </w:rPr>
  </w:style>
  <w:style w:type="paragraph" w:customStyle="1" w:styleId="ResumeBullet">
    <w:name w:val="Resume Bullet"/>
    <w:basedOn w:val="Normal"/>
    <w:next w:val="ResumeBullet2"/>
    <w:rsid w:val="00323FF2"/>
    <w:pPr>
      <w:keepLines/>
      <w:numPr>
        <w:numId w:val="18"/>
      </w:numPr>
      <w:autoSpaceDE/>
      <w:autoSpaceDN/>
      <w:spacing w:before="60"/>
    </w:pPr>
    <w:rPr>
      <w:rFonts w:ascii="Times New Roman" w:eastAsia="Times New Roman" w:hAnsi="Times New Roman" w:cs="Book Antiqua"/>
      <w:sz w:val="20"/>
      <w:szCs w:val="24"/>
    </w:rPr>
  </w:style>
  <w:style w:type="paragraph" w:customStyle="1" w:styleId="ResumeBodyChar">
    <w:name w:val="Resume Body Char"/>
    <w:basedOn w:val="Normal"/>
    <w:link w:val="ResumeBodyCharChar"/>
    <w:rsid w:val="00323FF2"/>
    <w:pPr>
      <w:widowControl/>
      <w:autoSpaceDE/>
      <w:autoSpaceDN/>
      <w:spacing w:before="60"/>
    </w:pPr>
    <w:rPr>
      <w:rFonts w:ascii="Times New Roman" w:eastAsia="Times New Roman" w:hAnsi="Times New Roman" w:cs="Book Antiqua"/>
      <w:sz w:val="20"/>
      <w:szCs w:val="24"/>
    </w:rPr>
  </w:style>
  <w:style w:type="paragraph" w:customStyle="1" w:styleId="ResumeBullet2">
    <w:name w:val="Resume Bullet 2"/>
    <w:rsid w:val="00323FF2"/>
    <w:pPr>
      <w:widowControl/>
      <w:numPr>
        <w:ilvl w:val="1"/>
        <w:numId w:val="18"/>
      </w:numPr>
      <w:autoSpaceDE/>
      <w:autoSpaceDN/>
    </w:pPr>
    <w:rPr>
      <w:rFonts w:ascii="Times New Roman" w:eastAsia="Times New Roman" w:hAnsi="Times New Roman" w:cs="Book Antiqua"/>
      <w:noProof/>
      <w:sz w:val="20"/>
      <w:szCs w:val="20"/>
    </w:rPr>
  </w:style>
  <w:style w:type="paragraph" w:customStyle="1" w:styleId="ResumeSkillSet">
    <w:name w:val="Resume SkillSet"/>
    <w:basedOn w:val="ResumeBodyChar"/>
    <w:link w:val="ResumeSkillSetChar"/>
    <w:autoRedefine/>
    <w:rsid w:val="00323FF2"/>
    <w:pPr>
      <w:keepLines/>
      <w:tabs>
        <w:tab w:val="left" w:pos="2160"/>
      </w:tabs>
    </w:pPr>
    <w:rPr>
      <w:rFonts w:asciiTheme="minorHAnsi" w:eastAsia="Arial Unicode MS" w:hAnsiTheme="minorHAnsi" w:cstheme="minorHAnsi"/>
      <w:b/>
      <w:bCs/>
      <w:noProof/>
      <w:color w:val="4472C4"/>
      <w:kern w:val="32"/>
      <w:szCs w:val="20"/>
      <w:u w:val="single"/>
    </w:rPr>
  </w:style>
  <w:style w:type="paragraph" w:customStyle="1" w:styleId="ResumeProject">
    <w:name w:val="Resume Project"/>
    <w:basedOn w:val="ResumeHeading"/>
    <w:next w:val="Normal"/>
    <w:rsid w:val="00323FF2"/>
    <w:pPr>
      <w:pBdr>
        <w:bottom w:val="none" w:sz="0" w:space="0" w:color="auto"/>
      </w:pBdr>
      <w:spacing w:before="120" w:after="0"/>
    </w:pPr>
    <w:rPr>
      <w:i w:val="0"/>
      <w:sz w:val="20"/>
      <w:u w:val="single"/>
    </w:rPr>
  </w:style>
  <w:style w:type="paragraph" w:customStyle="1" w:styleId="ResumeList">
    <w:name w:val="Resume List"/>
    <w:link w:val="ResumeListChar"/>
    <w:rsid w:val="00323FF2"/>
    <w:pPr>
      <w:widowControl/>
      <w:autoSpaceDE/>
      <w:autoSpaceDN/>
      <w:spacing w:before="60"/>
    </w:pPr>
    <w:rPr>
      <w:rFonts w:ascii="Times New Roman" w:eastAsia="Times New Roman" w:hAnsi="Times New Roman" w:cs="Book Antiqua"/>
      <w:sz w:val="20"/>
      <w:szCs w:val="20"/>
    </w:rPr>
  </w:style>
  <w:style w:type="character" w:customStyle="1" w:styleId="ResumeBodyCharChar">
    <w:name w:val="Resume Body Char Char"/>
    <w:link w:val="ResumeBodyChar"/>
    <w:rsid w:val="00323FF2"/>
    <w:rPr>
      <w:rFonts w:ascii="Times New Roman" w:eastAsia="Times New Roman" w:hAnsi="Times New Roman" w:cs="Book Antiqua"/>
      <w:sz w:val="20"/>
      <w:szCs w:val="24"/>
    </w:rPr>
  </w:style>
  <w:style w:type="paragraph" w:customStyle="1" w:styleId="EnterYourName">
    <w:name w:val="Enter Your Name"/>
    <w:basedOn w:val="Normal"/>
    <w:rsid w:val="00323FF2"/>
    <w:pPr>
      <w:keepNext/>
      <w:widowControl/>
      <w:tabs>
        <w:tab w:val="right" w:pos="10080"/>
      </w:tabs>
      <w:autoSpaceDE/>
      <w:autoSpaceDN/>
      <w:spacing w:before="120" w:after="120"/>
      <w:jc w:val="right"/>
      <w:outlineLvl w:val="0"/>
    </w:pPr>
    <w:rPr>
      <w:rFonts w:ascii="Times New Roman" w:eastAsia="Times New Roman" w:hAnsi="Times New Roman" w:cs="Times New Roman"/>
      <w:b/>
      <w:bCs/>
      <w:i/>
      <w:iCs/>
      <w:kern w:val="32"/>
      <w:sz w:val="28"/>
      <w:szCs w:val="28"/>
    </w:rPr>
  </w:style>
  <w:style w:type="character" w:customStyle="1" w:styleId="ResumeSkillSetChar">
    <w:name w:val="Resume SkillSet Char"/>
    <w:link w:val="ResumeSkillSet"/>
    <w:rsid w:val="00323FF2"/>
    <w:rPr>
      <w:rFonts w:eastAsia="Arial Unicode MS" w:cstheme="minorHAnsi"/>
      <w:b/>
      <w:bCs/>
      <w:noProof/>
      <w:color w:val="4472C4"/>
      <w:kern w:val="32"/>
      <w:sz w:val="20"/>
      <w:szCs w:val="20"/>
      <w:u w:val="single"/>
    </w:rPr>
  </w:style>
  <w:style w:type="character" w:customStyle="1" w:styleId="ResumeListChar">
    <w:name w:val="Resume List Char"/>
    <w:link w:val="ResumeList"/>
    <w:rsid w:val="00323FF2"/>
    <w:rPr>
      <w:rFonts w:ascii="Times New Roman" w:eastAsia="Times New Roman" w:hAnsi="Times New Roman" w:cs="Book Antiqua"/>
      <w:sz w:val="20"/>
      <w:szCs w:val="20"/>
    </w:rPr>
  </w:style>
  <w:style w:type="paragraph" w:customStyle="1" w:styleId="Objective">
    <w:name w:val="Objective"/>
    <w:basedOn w:val="Normal"/>
    <w:next w:val="BodyText"/>
    <w:rsid w:val="00323FF2"/>
    <w:pPr>
      <w:widowControl/>
      <w:autoSpaceDE/>
      <w:autoSpaceDN/>
      <w:spacing w:before="240" w:after="220" w:line="220" w:lineRule="atLeast"/>
    </w:pPr>
    <w:rPr>
      <w:rFonts w:eastAsia="Times New Roman" w:cs="Book Antiqua"/>
      <w:sz w:val="20"/>
      <w:szCs w:val="20"/>
    </w:rPr>
  </w:style>
  <w:style w:type="character" w:customStyle="1" w:styleId="apple-converted-space">
    <w:name w:val="apple-converted-space"/>
    <w:basedOn w:val="DefaultParagraphFont"/>
    <w:rsid w:val="00381C9E"/>
  </w:style>
  <w:style w:type="character" w:customStyle="1" w:styleId="blackres1">
    <w:name w:val="blackres1"/>
    <w:rsid w:val="005A216A"/>
    <w:rPr>
      <w:rFonts w:ascii="Arial" w:hAnsi="Arial" w:cs="Arial" w:hint="default"/>
      <w:color w:val="000000"/>
      <w:sz w:val="20"/>
      <w:szCs w:val="20"/>
    </w:rPr>
  </w:style>
  <w:style w:type="paragraph" w:customStyle="1" w:styleId="WW-NormalWeb">
    <w:name w:val="WW-Normal (Web)"/>
    <w:basedOn w:val="Normal"/>
    <w:rsid w:val="005A216A"/>
    <w:pPr>
      <w:widowControl/>
      <w:suppressAutoHyphens/>
      <w:autoSpaceDE/>
      <w:autoSpaceDN/>
      <w:spacing w:before="280" w:after="115"/>
    </w:pPr>
    <w:rPr>
      <w:rFonts w:ascii="Times New Roman" w:eastAsia="Times New Roman" w:hAnsi="Times New Roman" w:cs="Times New Roman"/>
      <w:sz w:val="24"/>
      <w:szCs w:val="20"/>
    </w:rPr>
  </w:style>
  <w:style w:type="paragraph" w:styleId="BodyText2">
    <w:name w:val="Body Text 2"/>
    <w:basedOn w:val="Normal"/>
    <w:link w:val="BodyText2Char"/>
    <w:uiPriority w:val="99"/>
    <w:semiHidden/>
    <w:unhideWhenUsed/>
    <w:rsid w:val="00785E42"/>
    <w:pPr>
      <w:spacing w:after="120" w:line="480" w:lineRule="auto"/>
    </w:pPr>
  </w:style>
  <w:style w:type="character" w:customStyle="1" w:styleId="BodyText2Char">
    <w:name w:val="Body Text 2 Char"/>
    <w:basedOn w:val="DefaultParagraphFont"/>
    <w:link w:val="BodyText2"/>
    <w:uiPriority w:val="99"/>
    <w:semiHidden/>
    <w:rsid w:val="00785E42"/>
    <w:rPr>
      <w:rFonts w:ascii="Arial" w:eastAsia="Arial" w:hAnsi="Arial" w:cs="Arial"/>
    </w:rPr>
  </w:style>
  <w:style w:type="paragraph" w:customStyle="1" w:styleId="Indent">
    <w:name w:val="Indent"/>
    <w:basedOn w:val="Normal"/>
    <w:autoRedefine/>
    <w:rsid w:val="009C313B"/>
    <w:pPr>
      <w:widowControl/>
      <w:numPr>
        <w:numId w:val="19"/>
      </w:numPr>
      <w:autoSpaceDE/>
      <w:autoSpaceDN/>
      <w:jc w:val="both"/>
    </w:pPr>
    <w:rPr>
      <w:rFonts w:ascii="CG Times" w:eastAsia="Times New Roman" w:hAnsi="CG Times" w:cs="Times New Roman"/>
      <w:color w:val="000000"/>
      <w:lang w:val="en-GB"/>
    </w:rPr>
  </w:style>
  <w:style w:type="paragraph" w:customStyle="1" w:styleId="SectionTitle">
    <w:name w:val="Section Title"/>
    <w:basedOn w:val="Normal"/>
    <w:next w:val="Normal"/>
    <w:autoRedefine/>
    <w:rsid w:val="009C313B"/>
    <w:pPr>
      <w:widowControl/>
      <w:autoSpaceDE/>
      <w:autoSpaceDN/>
      <w:spacing w:before="220" w:line="220" w:lineRule="atLeast"/>
    </w:pPr>
    <w:rPr>
      <w:rFonts w:ascii="Arial Black" w:eastAsia="Batang" w:hAnsi="Arial Black" w:cs="Times New Roman"/>
      <w:spacing w:val="-10"/>
      <w:sz w:val="20"/>
      <w:szCs w:val="20"/>
      <w:lang w:val="en-GB"/>
    </w:rPr>
  </w:style>
  <w:style w:type="paragraph" w:customStyle="1" w:styleId="Name">
    <w:name w:val="Name"/>
    <w:basedOn w:val="Normal"/>
    <w:next w:val="Normal"/>
    <w:rsid w:val="009C313B"/>
    <w:pPr>
      <w:widowControl/>
      <w:pBdr>
        <w:bottom w:val="single" w:sz="6" w:space="4" w:color="auto"/>
      </w:pBdr>
      <w:autoSpaceDE/>
      <w:autoSpaceDN/>
      <w:spacing w:after="440" w:line="240" w:lineRule="atLeast"/>
    </w:pPr>
    <w:rPr>
      <w:rFonts w:ascii="Arial Black" w:eastAsia="Batang" w:hAnsi="Arial Black" w:cs="Times New Roman"/>
      <w:spacing w:val="-35"/>
      <w:sz w:val="54"/>
      <w:szCs w:val="20"/>
      <w:lang w:val="en-GB"/>
    </w:rPr>
  </w:style>
  <w:style w:type="paragraph" w:customStyle="1" w:styleId="CompanyName">
    <w:name w:val="Company Name"/>
    <w:basedOn w:val="Normal"/>
    <w:next w:val="Normal"/>
    <w:autoRedefine/>
    <w:rsid w:val="009C313B"/>
    <w:pPr>
      <w:widowControl/>
      <w:tabs>
        <w:tab w:val="left" w:pos="1432"/>
        <w:tab w:val="right" w:pos="6480"/>
      </w:tabs>
      <w:autoSpaceDE/>
      <w:autoSpaceDN/>
      <w:spacing w:before="240" w:after="40" w:line="220" w:lineRule="atLeast"/>
    </w:pPr>
    <w:rPr>
      <w:rFonts w:eastAsia="Batang" w:cs="Times New Roman"/>
      <w:b/>
      <w:sz w:val="20"/>
      <w:szCs w:val="20"/>
      <w:lang w:val="en-GB"/>
    </w:rPr>
  </w:style>
  <w:style w:type="paragraph" w:customStyle="1" w:styleId="schoolname1">
    <w:name w:val="school name 1"/>
    <w:link w:val="schoolname1Char"/>
    <w:qFormat/>
    <w:rsid w:val="00D045B4"/>
    <w:pPr>
      <w:widowControl/>
      <w:autoSpaceDE/>
      <w:autoSpaceDN/>
      <w:spacing w:line="259" w:lineRule="auto"/>
    </w:pPr>
    <w:rPr>
      <w:rFonts w:ascii="Calibri" w:eastAsia="MS Gothic" w:hAnsi="Calibri" w:cs="Times New Roman"/>
      <w:b/>
      <w:color w:val="222E39"/>
      <w:sz w:val="24"/>
      <w:szCs w:val="26"/>
      <w:lang w:val="en-GB"/>
    </w:rPr>
  </w:style>
  <w:style w:type="character" w:customStyle="1" w:styleId="schoolname1Char">
    <w:name w:val="school name 1 Char"/>
    <w:link w:val="schoolname1"/>
    <w:rsid w:val="00D045B4"/>
    <w:rPr>
      <w:rFonts w:ascii="Calibri" w:eastAsia="MS Gothic" w:hAnsi="Calibri" w:cs="Times New Roman"/>
      <w:b/>
      <w:color w:val="222E39"/>
      <w:sz w:val="24"/>
      <w:szCs w:val="26"/>
      <w:lang w:val="en-GB"/>
    </w:rPr>
  </w:style>
  <w:style w:type="paragraph" w:customStyle="1" w:styleId="Head3">
    <w:name w:val="Head 3"/>
    <w:basedOn w:val="BodyText"/>
    <w:uiPriority w:val="99"/>
    <w:rsid w:val="00725CA0"/>
    <w:pPr>
      <w:widowControl/>
      <w:autoSpaceDE/>
      <w:autoSpaceDN/>
      <w:spacing w:after="120"/>
    </w:pPr>
    <w:rPr>
      <w:rFonts w:ascii="Times New Roman" w:eastAsia="Times New Roman" w:hAnsi="Times New Roman" w:cs="Times New Roman"/>
      <w:sz w:val="24"/>
      <w:szCs w:val="24"/>
    </w:rPr>
  </w:style>
  <w:style w:type="paragraph" w:customStyle="1" w:styleId="Style1">
    <w:name w:val="Style1"/>
    <w:basedOn w:val="Normal"/>
    <w:rsid w:val="00745CC6"/>
    <w:pPr>
      <w:numPr>
        <w:numId w:val="20"/>
      </w:numPr>
      <w:autoSpaceDE/>
      <w:autoSpaceDN/>
      <w:spacing w:line="360" w:lineRule="auto"/>
    </w:pPr>
    <w:rPr>
      <w:rFonts w:ascii="Verdana" w:eastAsia="Times New Roman" w:hAnsi="Verdana" w:cs="Times New Roman"/>
      <w:sz w:val="20"/>
      <w:szCs w:val="20"/>
      <w:lang w:eastAsia="ar-SA"/>
    </w:rPr>
  </w:style>
  <w:style w:type="character" w:customStyle="1" w:styleId="blackres">
    <w:name w:val="blackres"/>
    <w:rsid w:val="00745CC6"/>
    <w:rPr>
      <w:rFonts w:cs="Times New Roman"/>
    </w:rPr>
  </w:style>
  <w:style w:type="paragraph" w:customStyle="1" w:styleId="Cog-bullet">
    <w:name w:val="Cog-bullet"/>
    <w:basedOn w:val="Normal"/>
    <w:uiPriority w:val="99"/>
    <w:rsid w:val="00745CC6"/>
    <w:pPr>
      <w:keepNext/>
      <w:widowControl/>
      <w:autoSpaceDE/>
      <w:autoSpaceDN/>
      <w:spacing w:before="60" w:after="60" w:line="260" w:lineRule="atLeast"/>
    </w:pPr>
    <w:rPr>
      <w:rFonts w:eastAsia="Times New Roman" w:cs="Times New Roman"/>
      <w:color w:val="000000"/>
      <w:sz w:val="18"/>
      <w:szCs w:val="20"/>
    </w:rPr>
  </w:style>
  <w:style w:type="character" w:customStyle="1" w:styleId="st1">
    <w:name w:val="st1"/>
    <w:basedOn w:val="DefaultParagraphFont"/>
    <w:rsid w:val="00F63731"/>
  </w:style>
  <w:style w:type="paragraph" w:styleId="Quote">
    <w:name w:val="Quote"/>
    <w:basedOn w:val="Normal"/>
    <w:next w:val="Normal"/>
    <w:link w:val="QuoteChar"/>
    <w:uiPriority w:val="29"/>
    <w:qFormat/>
    <w:rsid w:val="00FA25C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A25C3"/>
    <w:rPr>
      <w:rFonts w:ascii="Arial" w:eastAsia="Arial" w:hAnsi="Arial" w:cs="Arial"/>
      <w:i/>
      <w:iCs/>
      <w:color w:val="404040" w:themeColor="text1" w:themeTint="BF"/>
    </w:rPr>
  </w:style>
  <w:style w:type="paragraph" w:customStyle="1" w:styleId="resumelist0">
    <w:name w:val="resumelist"/>
    <w:basedOn w:val="Normal"/>
    <w:rsid w:val="00696290"/>
    <w:pPr>
      <w:widowControl/>
      <w:suppressAutoHyphens/>
      <w:autoSpaceDE/>
      <w:autoSpaceDN/>
      <w:spacing w:before="100" w:after="100"/>
      <w:jc w:val="both"/>
    </w:pPr>
    <w:rPr>
      <w:rFonts w:ascii="Times New Roman" w:eastAsia="Times New Roman" w:hAnsi="Times New Roman" w:cs="Times New Roman"/>
      <w:sz w:val="20"/>
      <w:szCs w:val="24"/>
      <w:lang w:eastAsia="zh-CN"/>
    </w:rPr>
  </w:style>
  <w:style w:type="paragraph" w:customStyle="1" w:styleId="tablebullet">
    <w:name w:val="tablebullet"/>
    <w:basedOn w:val="Normal"/>
    <w:rsid w:val="00696290"/>
    <w:pPr>
      <w:widowControl/>
      <w:suppressAutoHyphens/>
      <w:autoSpaceDE/>
      <w:autoSpaceDN/>
      <w:spacing w:before="100" w:after="100"/>
      <w:jc w:val="both"/>
    </w:pPr>
    <w:rPr>
      <w:rFonts w:ascii="Arial Unicode MS" w:eastAsia="Arial Unicode MS" w:hAnsi="Arial Unicode MS" w:cs="Arial Unicode MS"/>
      <w:sz w:val="20"/>
      <w:szCs w:val="24"/>
      <w:lang w:eastAsia="zh-CN"/>
    </w:rPr>
  </w:style>
  <w:style w:type="character" w:customStyle="1" w:styleId="apple-style-span">
    <w:name w:val="apple-style-span"/>
    <w:rsid w:val="003C1C2C"/>
  </w:style>
  <w:style w:type="character" w:customStyle="1" w:styleId="detailpagescontenttext">
    <w:name w:val="detailpagescontenttext"/>
    <w:basedOn w:val="DefaultParagraphFont"/>
    <w:rsid w:val="003C1C2C"/>
  </w:style>
  <w:style w:type="paragraph" w:customStyle="1" w:styleId="paragraph">
    <w:name w:val="paragraph"/>
    <w:basedOn w:val="Normal"/>
    <w:rsid w:val="00232623"/>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eop">
    <w:name w:val="eop"/>
    <w:basedOn w:val="DefaultParagraphFont"/>
    <w:rsid w:val="00232623"/>
  </w:style>
  <w:style w:type="character" w:customStyle="1" w:styleId="normaltextrun">
    <w:name w:val="normaltextrun"/>
    <w:basedOn w:val="DefaultParagraphFont"/>
    <w:rsid w:val="00232623"/>
  </w:style>
  <w:style w:type="paragraph" w:customStyle="1" w:styleId="m3937048588849716778msolistparagraph">
    <w:name w:val="m_3937048588849716778msolistparagraph"/>
    <w:basedOn w:val="Normal"/>
    <w:rsid w:val="00232623"/>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styleId="FootnoteText">
    <w:name w:val="footnote text"/>
    <w:basedOn w:val="Normal"/>
    <w:link w:val="FootnoteTextChar"/>
    <w:uiPriority w:val="99"/>
    <w:semiHidden/>
    <w:unhideWhenUsed/>
    <w:rsid w:val="00232623"/>
    <w:pPr>
      <w:widowControl/>
      <w:autoSpaceDE/>
      <w:autoSpaceDN/>
    </w:pPr>
    <w:rPr>
      <w:rFonts w:asciiTheme="minorHAnsi" w:eastAsiaTheme="minorHAnsi" w:hAnsiTheme="minorHAnsi" w:cstheme="minorBidi"/>
      <w:sz w:val="20"/>
      <w:szCs w:val="20"/>
      <w:lang w:val="en-GB"/>
    </w:rPr>
  </w:style>
  <w:style w:type="character" w:customStyle="1" w:styleId="FootnoteTextChar">
    <w:name w:val="Footnote Text Char"/>
    <w:basedOn w:val="DefaultParagraphFont"/>
    <w:link w:val="FootnoteText"/>
    <w:uiPriority w:val="99"/>
    <w:semiHidden/>
    <w:rsid w:val="00232623"/>
    <w:rPr>
      <w:sz w:val="20"/>
      <w:szCs w:val="20"/>
      <w:lang w:val="en-GB"/>
    </w:rPr>
  </w:style>
  <w:style w:type="character" w:styleId="FootnoteReference">
    <w:name w:val="footnote reference"/>
    <w:basedOn w:val="DefaultParagraphFont"/>
    <w:uiPriority w:val="99"/>
    <w:semiHidden/>
    <w:unhideWhenUsed/>
    <w:rsid w:val="00232623"/>
    <w:rPr>
      <w:vertAlign w:val="superscript"/>
    </w:rPr>
  </w:style>
  <w:style w:type="paragraph" w:customStyle="1" w:styleId="Text">
    <w:name w:val="Text"/>
    <w:basedOn w:val="Normal"/>
    <w:next w:val="Normal"/>
    <w:uiPriority w:val="3"/>
    <w:qFormat/>
    <w:rsid w:val="00640810"/>
    <w:pPr>
      <w:widowControl/>
      <w:autoSpaceDE/>
      <w:autoSpaceDN/>
      <w:spacing w:line="288" w:lineRule="auto"/>
    </w:pPr>
    <w:rPr>
      <w:rFonts w:asciiTheme="minorHAnsi" w:eastAsiaTheme="minorHAnsi" w:hAnsiTheme="minorHAnsi" w:cstheme="minorBidi"/>
      <w:color w:val="404040" w:themeColor="text1" w:themeTint="BF"/>
      <w:sz w:val="20"/>
      <w:szCs w:val="24"/>
    </w:rPr>
  </w:style>
  <w:style w:type="paragraph" w:customStyle="1" w:styleId="SmallText">
    <w:name w:val="SmallText"/>
    <w:basedOn w:val="Normal"/>
    <w:next w:val="Normal"/>
    <w:uiPriority w:val="5"/>
    <w:qFormat/>
    <w:rsid w:val="00640810"/>
    <w:pPr>
      <w:widowControl/>
      <w:autoSpaceDE/>
      <w:autoSpaceDN/>
    </w:pPr>
    <w:rPr>
      <w:rFonts w:asciiTheme="minorHAnsi" w:eastAsiaTheme="minorHAnsi" w:hAnsiTheme="minorHAnsi" w:cstheme="minorBidi"/>
      <w:i/>
      <w:color w:val="404040" w:themeColor="text1" w:themeTint="BF"/>
      <w:sz w:val="20"/>
      <w:szCs w:val="24"/>
    </w:rPr>
  </w:style>
  <w:style w:type="character" w:customStyle="1" w:styleId="Accent">
    <w:name w:val="Accent"/>
    <w:basedOn w:val="DefaultParagraphFont"/>
    <w:uiPriority w:val="1"/>
    <w:qFormat/>
    <w:rsid w:val="00640810"/>
    <w:rPr>
      <w:color w:val="C0504D" w:themeColor="accent2"/>
    </w:rPr>
  </w:style>
  <w:style w:type="character" w:customStyle="1" w:styleId="vanity-namedomain">
    <w:name w:val="vanity-name__domain"/>
    <w:basedOn w:val="DefaultParagraphFont"/>
    <w:rsid w:val="00655052"/>
  </w:style>
  <w:style w:type="character" w:customStyle="1" w:styleId="vanity-namedisplay-name">
    <w:name w:val="vanity-name__display-name"/>
    <w:basedOn w:val="DefaultParagraphFont"/>
    <w:rsid w:val="00655052"/>
  </w:style>
  <w:style w:type="character" w:customStyle="1" w:styleId="CharChar15">
    <w:name w:val="Char Char15"/>
    <w:rsid w:val="009F3D69"/>
    <w:rPr>
      <w:b/>
      <w:bCs/>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239578">
      <w:bodyDiv w:val="1"/>
      <w:marLeft w:val="0"/>
      <w:marRight w:val="0"/>
      <w:marTop w:val="0"/>
      <w:marBottom w:val="0"/>
      <w:divBdr>
        <w:top w:val="none" w:sz="0" w:space="0" w:color="auto"/>
        <w:left w:val="none" w:sz="0" w:space="0" w:color="auto"/>
        <w:bottom w:val="none" w:sz="0" w:space="0" w:color="auto"/>
        <w:right w:val="none" w:sz="0" w:space="0" w:color="auto"/>
      </w:divBdr>
    </w:div>
    <w:div w:id="480511251">
      <w:bodyDiv w:val="1"/>
      <w:marLeft w:val="0"/>
      <w:marRight w:val="0"/>
      <w:marTop w:val="0"/>
      <w:marBottom w:val="0"/>
      <w:divBdr>
        <w:top w:val="none" w:sz="0" w:space="0" w:color="auto"/>
        <w:left w:val="none" w:sz="0" w:space="0" w:color="auto"/>
        <w:bottom w:val="none" w:sz="0" w:space="0" w:color="auto"/>
        <w:right w:val="none" w:sz="0" w:space="0" w:color="auto"/>
      </w:divBdr>
    </w:div>
    <w:div w:id="485901368">
      <w:bodyDiv w:val="1"/>
      <w:marLeft w:val="0"/>
      <w:marRight w:val="0"/>
      <w:marTop w:val="0"/>
      <w:marBottom w:val="0"/>
      <w:divBdr>
        <w:top w:val="none" w:sz="0" w:space="0" w:color="auto"/>
        <w:left w:val="none" w:sz="0" w:space="0" w:color="auto"/>
        <w:bottom w:val="none" w:sz="0" w:space="0" w:color="auto"/>
        <w:right w:val="none" w:sz="0" w:space="0" w:color="auto"/>
      </w:divBdr>
    </w:div>
    <w:div w:id="679088446">
      <w:bodyDiv w:val="1"/>
      <w:marLeft w:val="0"/>
      <w:marRight w:val="0"/>
      <w:marTop w:val="0"/>
      <w:marBottom w:val="0"/>
      <w:divBdr>
        <w:top w:val="none" w:sz="0" w:space="0" w:color="auto"/>
        <w:left w:val="none" w:sz="0" w:space="0" w:color="auto"/>
        <w:bottom w:val="none" w:sz="0" w:space="0" w:color="auto"/>
        <w:right w:val="none" w:sz="0" w:space="0" w:color="auto"/>
      </w:divBdr>
    </w:div>
    <w:div w:id="725952743">
      <w:bodyDiv w:val="1"/>
      <w:marLeft w:val="0"/>
      <w:marRight w:val="0"/>
      <w:marTop w:val="0"/>
      <w:marBottom w:val="0"/>
      <w:divBdr>
        <w:top w:val="none" w:sz="0" w:space="0" w:color="auto"/>
        <w:left w:val="none" w:sz="0" w:space="0" w:color="auto"/>
        <w:bottom w:val="none" w:sz="0" w:space="0" w:color="auto"/>
        <w:right w:val="none" w:sz="0" w:space="0" w:color="auto"/>
      </w:divBdr>
    </w:div>
    <w:div w:id="802886691">
      <w:bodyDiv w:val="1"/>
      <w:marLeft w:val="0"/>
      <w:marRight w:val="0"/>
      <w:marTop w:val="0"/>
      <w:marBottom w:val="0"/>
      <w:divBdr>
        <w:top w:val="none" w:sz="0" w:space="0" w:color="auto"/>
        <w:left w:val="none" w:sz="0" w:space="0" w:color="auto"/>
        <w:bottom w:val="none" w:sz="0" w:space="0" w:color="auto"/>
        <w:right w:val="none" w:sz="0" w:space="0" w:color="auto"/>
      </w:divBdr>
    </w:div>
    <w:div w:id="995768130">
      <w:bodyDiv w:val="1"/>
      <w:marLeft w:val="0"/>
      <w:marRight w:val="0"/>
      <w:marTop w:val="0"/>
      <w:marBottom w:val="0"/>
      <w:divBdr>
        <w:top w:val="none" w:sz="0" w:space="0" w:color="auto"/>
        <w:left w:val="none" w:sz="0" w:space="0" w:color="auto"/>
        <w:bottom w:val="none" w:sz="0" w:space="0" w:color="auto"/>
        <w:right w:val="none" w:sz="0" w:space="0" w:color="auto"/>
      </w:divBdr>
    </w:div>
    <w:div w:id="1046680768">
      <w:bodyDiv w:val="1"/>
      <w:marLeft w:val="0"/>
      <w:marRight w:val="0"/>
      <w:marTop w:val="0"/>
      <w:marBottom w:val="0"/>
      <w:divBdr>
        <w:top w:val="none" w:sz="0" w:space="0" w:color="auto"/>
        <w:left w:val="none" w:sz="0" w:space="0" w:color="auto"/>
        <w:bottom w:val="none" w:sz="0" w:space="0" w:color="auto"/>
        <w:right w:val="none" w:sz="0" w:space="0" w:color="auto"/>
      </w:divBdr>
    </w:div>
    <w:div w:id="1126116773">
      <w:bodyDiv w:val="1"/>
      <w:marLeft w:val="0"/>
      <w:marRight w:val="0"/>
      <w:marTop w:val="0"/>
      <w:marBottom w:val="0"/>
      <w:divBdr>
        <w:top w:val="none" w:sz="0" w:space="0" w:color="auto"/>
        <w:left w:val="none" w:sz="0" w:space="0" w:color="auto"/>
        <w:bottom w:val="none" w:sz="0" w:space="0" w:color="auto"/>
        <w:right w:val="none" w:sz="0" w:space="0" w:color="auto"/>
      </w:divBdr>
    </w:div>
    <w:div w:id="1441217578">
      <w:bodyDiv w:val="1"/>
      <w:marLeft w:val="0"/>
      <w:marRight w:val="0"/>
      <w:marTop w:val="0"/>
      <w:marBottom w:val="0"/>
      <w:divBdr>
        <w:top w:val="none" w:sz="0" w:space="0" w:color="auto"/>
        <w:left w:val="none" w:sz="0" w:space="0" w:color="auto"/>
        <w:bottom w:val="none" w:sz="0" w:space="0" w:color="auto"/>
        <w:right w:val="none" w:sz="0" w:space="0" w:color="auto"/>
      </w:divBdr>
    </w:div>
    <w:div w:id="1789086880">
      <w:bodyDiv w:val="1"/>
      <w:marLeft w:val="0"/>
      <w:marRight w:val="0"/>
      <w:marTop w:val="0"/>
      <w:marBottom w:val="0"/>
      <w:divBdr>
        <w:top w:val="none" w:sz="0" w:space="0" w:color="auto"/>
        <w:left w:val="none" w:sz="0" w:space="0" w:color="auto"/>
        <w:bottom w:val="none" w:sz="0" w:space="0" w:color="auto"/>
        <w:right w:val="none" w:sz="0" w:space="0" w:color="auto"/>
      </w:divBdr>
    </w:div>
    <w:div w:id="2114015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C291C-55F4-4A23-8EFF-25BF256F7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1460</Words>
  <Characters>8325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EMPIRIC SOLUTIONS LTD</vt:lpstr>
    </vt:vector>
  </TitlesOfParts>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EMPIRIC SOLUTIONS LTD</dc:title>
  <dc:creator>GillP</dc:creator>
  <cp:lastModifiedBy>Scott Honey-Jones</cp:lastModifiedBy>
  <cp:revision>2</cp:revision>
  <dcterms:created xsi:type="dcterms:W3CDTF">2022-01-20T16:12:00Z</dcterms:created>
  <dcterms:modified xsi:type="dcterms:W3CDTF">2022-01-20T16:12:00Z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2017-05-22T00:00:00Z</vt:filetime>
  </property>
  <property fmtid="{D5CDD505-2E9C-101B-9397-08002B2CF9AE}" pid="3" name="Creator">
    <vt:lpwstr>Microsoft® Word 2013</vt:lpwstr>
  </property>
  <property fmtid="{D5CDD505-2E9C-101B-9397-08002B2CF9AE}" pid="4" name="LastSaved">
    <vt:filetime>2020-04-16T00:00:00Z</vt:filetime>
  </property>
</Properties>
</file>