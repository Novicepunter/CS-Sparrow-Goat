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989A0" w14:textId="6D7F9143" w:rsidR="00446622" w:rsidRPr="00904CB6" w:rsidRDefault="008C58F0" w:rsidP="009D3D8B">
      <w:pPr>
        <w:ind w:right="72"/>
        <w:jc w:val="center"/>
        <w:rPr>
          <w:rFonts w:asciiTheme="minorHAnsi" w:hAnsiTheme="minorHAnsi" w:cstheme="minorHAnsi"/>
          <w:color w:val="000000" w:themeColor="text1"/>
          <w:sz w:val="40"/>
          <w:szCs w:val="40"/>
        </w:rPr>
      </w:pPr>
      <w:proofErr w:type="spellStart"/>
      <w:r>
        <w:rPr>
          <w:rFonts w:asciiTheme="minorHAnsi" w:hAnsiTheme="minorHAnsi" w:cstheme="minorHAnsi"/>
          <w:color w:val="000000" w:themeColor="text1"/>
          <w:sz w:val="40"/>
          <w:szCs w:val="40"/>
        </w:rPr>
        <w:t>Megha</w:t>
      </w:r>
      <w:proofErr w:type="spellEnd"/>
      <w:r>
        <w:rPr>
          <w:rFonts w:asciiTheme="minorHAnsi" w:hAnsiTheme="minorHAnsi" w:cstheme="minorHAnsi"/>
          <w:color w:val="000000" w:themeColor="text1"/>
          <w:sz w:val="40"/>
          <w:szCs w:val="40"/>
        </w:rPr>
        <w:t xml:space="preserve"> Sinha</w:t>
      </w:r>
    </w:p>
    <w:p w14:paraId="0B5B2FA9" w14:textId="28431CAA" w:rsidR="00446622" w:rsidRPr="00904CB6" w:rsidRDefault="00446622" w:rsidP="00446622">
      <w:pPr>
        <w:rPr>
          <w:rFonts w:asciiTheme="minorHAnsi" w:hAnsiTheme="minorHAnsi" w:cstheme="minorHAnsi"/>
          <w:sz w:val="20"/>
          <w:szCs w:val="20"/>
        </w:rPr>
      </w:pPr>
      <w:r w:rsidRPr="00904CB6">
        <w:rPr>
          <w:rFonts w:asciiTheme="minorHAnsi" w:hAnsiTheme="minorHAnsi" w:cstheme="minorHAnsi"/>
          <w:b/>
          <w:bCs/>
          <w:sz w:val="20"/>
          <w:szCs w:val="20"/>
        </w:rPr>
        <w:t>Location:</w:t>
      </w:r>
      <w:r w:rsidRPr="00904CB6">
        <w:rPr>
          <w:rFonts w:asciiTheme="minorHAnsi" w:hAnsiTheme="minorHAnsi" w:cstheme="minorHAnsi"/>
          <w:sz w:val="20"/>
          <w:szCs w:val="20"/>
        </w:rPr>
        <w:t xml:space="preserve"> </w:t>
      </w:r>
      <w:r w:rsidR="008C58F0">
        <w:rPr>
          <w:rFonts w:asciiTheme="minorHAnsi" w:hAnsiTheme="minorHAnsi" w:cstheme="minorHAnsi"/>
          <w:sz w:val="20"/>
          <w:szCs w:val="20"/>
        </w:rPr>
        <w:t>Brighton (relocating closer to London soon)</w:t>
      </w:r>
    </w:p>
    <w:p w14:paraId="444024A9" w14:textId="23D78284" w:rsidR="00446622" w:rsidRPr="00904CB6" w:rsidRDefault="00067E17" w:rsidP="00446622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Notice Period: </w:t>
      </w:r>
      <w:r w:rsidR="008C58F0">
        <w:rPr>
          <w:rFonts w:asciiTheme="minorHAnsi" w:hAnsiTheme="minorHAnsi" w:cstheme="minorHAnsi"/>
          <w:sz w:val="20"/>
          <w:szCs w:val="20"/>
        </w:rPr>
        <w:t>Available to start from 7</w:t>
      </w:r>
      <w:r w:rsidR="008C58F0" w:rsidRPr="008C58F0">
        <w:rPr>
          <w:rFonts w:asciiTheme="minorHAnsi" w:hAnsiTheme="minorHAnsi" w:cstheme="minorHAnsi"/>
          <w:sz w:val="20"/>
          <w:szCs w:val="20"/>
          <w:vertAlign w:val="superscript"/>
        </w:rPr>
        <w:t>th</w:t>
      </w:r>
      <w:r w:rsidR="008C58F0">
        <w:rPr>
          <w:rFonts w:asciiTheme="minorHAnsi" w:hAnsiTheme="minorHAnsi" w:cstheme="minorHAnsi"/>
          <w:sz w:val="20"/>
          <w:szCs w:val="20"/>
        </w:rPr>
        <w:t xml:space="preserve"> March</w:t>
      </w:r>
    </w:p>
    <w:p w14:paraId="6BCB3F0F" w14:textId="155DEC56" w:rsidR="00446622" w:rsidRDefault="00446622" w:rsidP="00446622">
      <w:pPr>
        <w:rPr>
          <w:rFonts w:asciiTheme="minorHAnsi" w:hAnsiTheme="minorHAnsi" w:cstheme="minorHAnsi"/>
          <w:sz w:val="20"/>
          <w:szCs w:val="20"/>
        </w:rPr>
      </w:pPr>
      <w:r w:rsidRPr="00904CB6">
        <w:rPr>
          <w:rFonts w:asciiTheme="minorHAnsi" w:hAnsiTheme="minorHAnsi" w:cstheme="minorHAnsi"/>
          <w:b/>
          <w:bCs/>
          <w:sz w:val="20"/>
          <w:szCs w:val="20"/>
        </w:rPr>
        <w:t>Nationality:</w:t>
      </w:r>
      <w:r w:rsidR="00E43936">
        <w:rPr>
          <w:rFonts w:asciiTheme="minorHAnsi" w:hAnsiTheme="minorHAnsi" w:cstheme="minorHAnsi"/>
          <w:sz w:val="20"/>
          <w:szCs w:val="20"/>
        </w:rPr>
        <w:t xml:space="preserve"> </w:t>
      </w:r>
      <w:r w:rsidR="00AE5D7B">
        <w:rPr>
          <w:rFonts w:asciiTheme="minorHAnsi" w:hAnsiTheme="minorHAnsi" w:cstheme="minorHAnsi"/>
          <w:sz w:val="20"/>
          <w:szCs w:val="20"/>
        </w:rPr>
        <w:t>Indian</w:t>
      </w:r>
    </w:p>
    <w:p w14:paraId="4F405F4E" w14:textId="22424400" w:rsidR="00AE5D7B" w:rsidRDefault="00AE5D7B" w:rsidP="00446622">
      <w:pPr>
        <w:rPr>
          <w:rFonts w:asciiTheme="minorHAnsi" w:hAnsiTheme="minorHAnsi" w:cstheme="minorHAnsi"/>
          <w:sz w:val="20"/>
          <w:szCs w:val="20"/>
        </w:rPr>
      </w:pPr>
      <w:r w:rsidRPr="00AE5D7B">
        <w:rPr>
          <w:rFonts w:asciiTheme="minorHAnsi" w:hAnsiTheme="minorHAnsi" w:cstheme="minorHAnsi"/>
          <w:b/>
          <w:bCs/>
          <w:sz w:val="20"/>
          <w:szCs w:val="20"/>
        </w:rPr>
        <w:t>VISA:</w:t>
      </w:r>
      <w:r>
        <w:rPr>
          <w:rFonts w:asciiTheme="minorHAnsi" w:hAnsiTheme="minorHAnsi" w:cstheme="minorHAnsi"/>
          <w:sz w:val="20"/>
          <w:szCs w:val="20"/>
        </w:rPr>
        <w:t xml:space="preserve"> Tier</w:t>
      </w:r>
      <w:r w:rsidR="00A54E0A">
        <w:rPr>
          <w:rFonts w:asciiTheme="minorHAnsi" w:hAnsiTheme="minorHAnsi" w:cstheme="minorHAnsi"/>
          <w:sz w:val="20"/>
          <w:szCs w:val="20"/>
        </w:rPr>
        <w:t xml:space="preserve"> </w:t>
      </w:r>
      <w:r w:rsidR="0017215F">
        <w:rPr>
          <w:rFonts w:asciiTheme="minorHAnsi" w:hAnsiTheme="minorHAnsi" w:cstheme="minorHAnsi"/>
          <w:sz w:val="20"/>
          <w:szCs w:val="20"/>
        </w:rPr>
        <w:t>2 Dependent</w:t>
      </w:r>
      <w:r w:rsidR="008C58F0">
        <w:rPr>
          <w:rFonts w:asciiTheme="minorHAnsi" w:hAnsiTheme="minorHAnsi" w:cstheme="minorHAnsi"/>
          <w:sz w:val="20"/>
          <w:szCs w:val="20"/>
        </w:rPr>
        <w:t xml:space="preserve"> – no sponsorship required</w:t>
      </w:r>
    </w:p>
    <w:p w14:paraId="1C008439" w14:textId="6AEF54D7" w:rsidR="00AE5D7B" w:rsidRDefault="00AE5D7B" w:rsidP="00446622">
      <w:pPr>
        <w:rPr>
          <w:rFonts w:asciiTheme="minorHAnsi" w:hAnsiTheme="minorHAnsi" w:cstheme="minorHAnsi"/>
          <w:sz w:val="20"/>
          <w:szCs w:val="20"/>
        </w:rPr>
      </w:pPr>
      <w:r w:rsidRPr="00AE5D7B">
        <w:rPr>
          <w:rFonts w:asciiTheme="minorHAnsi" w:hAnsiTheme="minorHAnsi" w:cstheme="minorHAnsi"/>
          <w:b/>
          <w:bCs/>
          <w:sz w:val="20"/>
          <w:szCs w:val="20"/>
        </w:rPr>
        <w:t>Salary expectations: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8C58F0">
        <w:rPr>
          <w:rFonts w:asciiTheme="minorHAnsi" w:hAnsiTheme="minorHAnsi" w:cstheme="minorHAnsi"/>
          <w:sz w:val="20"/>
          <w:szCs w:val="20"/>
        </w:rPr>
        <w:t>£75,000 per annum</w:t>
      </w:r>
    </w:p>
    <w:p w14:paraId="574FA231" w14:textId="1B2895E4" w:rsidR="00AE5D7B" w:rsidRPr="008C58F0" w:rsidRDefault="00AE5D7B" w:rsidP="00AE5D7B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8C58F0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  </w:t>
      </w:r>
    </w:p>
    <w:p w14:paraId="2600A2C1" w14:textId="77777777" w:rsidR="008C58F0" w:rsidRPr="008C58F0" w:rsidRDefault="008C58F0" w:rsidP="008C58F0">
      <w:pPr>
        <w:spacing w:before="20" w:after="240"/>
        <w:ind w:left="100"/>
        <w:rPr>
          <w:rFonts w:asciiTheme="minorHAnsi" w:eastAsia="Times New Roman" w:hAnsiTheme="minorHAnsi" w:cstheme="minorHAnsi"/>
          <w:sz w:val="20"/>
          <w:szCs w:val="20"/>
        </w:rPr>
      </w:pPr>
      <w:r w:rsidRPr="008C58F0">
        <w:rPr>
          <w:rFonts w:asciiTheme="minorHAnsi" w:eastAsia="Times New Roman" w:hAnsiTheme="minorHAnsi" w:cstheme="minorHAnsi"/>
          <w:b/>
          <w:sz w:val="20"/>
          <w:szCs w:val="20"/>
        </w:rPr>
        <w:t xml:space="preserve">PROFESSIONAL </w:t>
      </w:r>
      <w:proofErr w:type="gramStart"/>
      <w:r w:rsidRPr="008C58F0">
        <w:rPr>
          <w:rFonts w:asciiTheme="minorHAnsi" w:eastAsia="Times New Roman" w:hAnsiTheme="minorHAnsi" w:cstheme="minorHAnsi"/>
          <w:b/>
          <w:sz w:val="20"/>
          <w:szCs w:val="20"/>
        </w:rPr>
        <w:t>SUMMARY :</w:t>
      </w:r>
      <w:proofErr w:type="gramEnd"/>
      <w:r w:rsidRPr="008C58F0">
        <w:rPr>
          <w:rFonts w:asciiTheme="minorHAnsi" w:eastAsia="Times New Roman" w:hAnsiTheme="minorHAnsi" w:cstheme="minorHAnsi"/>
          <w:b/>
          <w:sz w:val="20"/>
          <w:szCs w:val="20"/>
        </w:rPr>
        <w:t xml:space="preserve"> </w:t>
      </w:r>
    </w:p>
    <w:p w14:paraId="01709AA3" w14:textId="77777777" w:rsidR="008C58F0" w:rsidRPr="008C58F0" w:rsidRDefault="008C58F0" w:rsidP="008C58F0">
      <w:pPr>
        <w:pStyle w:val="NoSpacing1"/>
        <w:numPr>
          <w:ilvl w:val="0"/>
          <w:numId w:val="38"/>
        </w:numPr>
        <w:rPr>
          <w:sz w:val="20"/>
          <w:szCs w:val="20"/>
        </w:rPr>
      </w:pPr>
      <w:r w:rsidRPr="008C58F0">
        <w:rPr>
          <w:sz w:val="20"/>
          <w:szCs w:val="20"/>
        </w:rPr>
        <w:t xml:space="preserve">8+ years of IT experience in Application design, </w:t>
      </w:r>
      <w:proofErr w:type="spellStart"/>
      <w:proofErr w:type="gramStart"/>
      <w:r w:rsidRPr="008C58F0">
        <w:rPr>
          <w:sz w:val="20"/>
          <w:szCs w:val="20"/>
        </w:rPr>
        <w:t>Development,Testing</w:t>
      </w:r>
      <w:proofErr w:type="spellEnd"/>
      <w:proofErr w:type="gramEnd"/>
      <w:r w:rsidRPr="008C58F0">
        <w:rPr>
          <w:sz w:val="20"/>
          <w:szCs w:val="20"/>
        </w:rPr>
        <w:t xml:space="preserve"> for Java/J2EE based web-application.</w:t>
      </w:r>
    </w:p>
    <w:p w14:paraId="57E90E7E" w14:textId="77777777" w:rsidR="008C58F0" w:rsidRPr="008C58F0" w:rsidRDefault="008C58F0" w:rsidP="008C58F0">
      <w:pPr>
        <w:pStyle w:val="NoSpacing1"/>
        <w:numPr>
          <w:ilvl w:val="0"/>
          <w:numId w:val="38"/>
        </w:numPr>
        <w:rPr>
          <w:sz w:val="20"/>
          <w:szCs w:val="20"/>
        </w:rPr>
      </w:pPr>
      <w:r w:rsidRPr="008C58F0">
        <w:rPr>
          <w:sz w:val="20"/>
          <w:szCs w:val="20"/>
        </w:rPr>
        <w:t>Experience with Software Development Lifecycle (SDLC) and involved in all phases with methodologies like Agile and Waterfall.</w:t>
      </w:r>
    </w:p>
    <w:p w14:paraId="22DDE938" w14:textId="77777777" w:rsidR="008C58F0" w:rsidRPr="008C58F0" w:rsidRDefault="008C58F0" w:rsidP="008C58F0">
      <w:pPr>
        <w:pStyle w:val="NoSpacing1"/>
        <w:numPr>
          <w:ilvl w:val="0"/>
          <w:numId w:val="38"/>
        </w:numPr>
        <w:rPr>
          <w:sz w:val="20"/>
          <w:szCs w:val="20"/>
        </w:rPr>
      </w:pPr>
      <w:r w:rsidRPr="008C58F0">
        <w:rPr>
          <w:sz w:val="20"/>
          <w:szCs w:val="20"/>
        </w:rPr>
        <w:t>Experience with development and design of Web based and Microservices using Java, Spring Boot, Spring core concepts, REST Web Services.</w:t>
      </w:r>
    </w:p>
    <w:p w14:paraId="3648C86F" w14:textId="77777777" w:rsidR="008C58F0" w:rsidRPr="008C58F0" w:rsidRDefault="008C58F0" w:rsidP="008C58F0">
      <w:pPr>
        <w:pStyle w:val="NoSpacing1"/>
        <w:numPr>
          <w:ilvl w:val="0"/>
          <w:numId w:val="38"/>
        </w:numPr>
        <w:rPr>
          <w:sz w:val="20"/>
          <w:szCs w:val="20"/>
        </w:rPr>
      </w:pPr>
      <w:r w:rsidRPr="008C58F0">
        <w:rPr>
          <w:sz w:val="20"/>
          <w:szCs w:val="20"/>
        </w:rPr>
        <w:t xml:space="preserve">Experience in UI development using </w:t>
      </w:r>
      <w:proofErr w:type="spellStart"/>
      <w:r w:rsidRPr="008C58F0">
        <w:rPr>
          <w:sz w:val="20"/>
          <w:szCs w:val="20"/>
        </w:rPr>
        <w:t>reactJS</w:t>
      </w:r>
      <w:proofErr w:type="spellEnd"/>
      <w:r w:rsidRPr="008C58F0">
        <w:rPr>
          <w:sz w:val="20"/>
          <w:szCs w:val="20"/>
        </w:rPr>
        <w:t xml:space="preserve">, Redux, Iguazu, </w:t>
      </w:r>
      <w:proofErr w:type="gramStart"/>
      <w:r w:rsidRPr="008C58F0">
        <w:rPr>
          <w:sz w:val="20"/>
          <w:szCs w:val="20"/>
        </w:rPr>
        <w:t>JavaScript</w:t>
      </w:r>
      <w:proofErr w:type="gramEnd"/>
      <w:r w:rsidRPr="008C58F0">
        <w:rPr>
          <w:sz w:val="20"/>
          <w:szCs w:val="20"/>
        </w:rPr>
        <w:t xml:space="preserve"> and bootstrap.</w:t>
      </w:r>
    </w:p>
    <w:p w14:paraId="213E21EB" w14:textId="77777777" w:rsidR="008C58F0" w:rsidRPr="008C58F0" w:rsidRDefault="008C58F0" w:rsidP="008C58F0">
      <w:pPr>
        <w:pStyle w:val="NoSpacing1"/>
        <w:numPr>
          <w:ilvl w:val="0"/>
          <w:numId w:val="38"/>
        </w:numPr>
        <w:rPr>
          <w:sz w:val="20"/>
          <w:szCs w:val="20"/>
        </w:rPr>
      </w:pPr>
      <w:r w:rsidRPr="008C58F0">
        <w:rPr>
          <w:sz w:val="20"/>
          <w:szCs w:val="20"/>
        </w:rPr>
        <w:t>Experience with testing using Mockito and JUnit, Cucumber.</w:t>
      </w:r>
    </w:p>
    <w:p w14:paraId="67A7F4CF" w14:textId="77777777" w:rsidR="008C58F0" w:rsidRPr="008C58F0" w:rsidRDefault="008C58F0" w:rsidP="008C58F0">
      <w:pPr>
        <w:pStyle w:val="NoSpacing1"/>
        <w:numPr>
          <w:ilvl w:val="0"/>
          <w:numId w:val="38"/>
        </w:numPr>
        <w:rPr>
          <w:sz w:val="20"/>
          <w:szCs w:val="20"/>
        </w:rPr>
      </w:pPr>
      <w:r w:rsidRPr="008C58F0">
        <w:rPr>
          <w:sz w:val="20"/>
          <w:szCs w:val="20"/>
        </w:rPr>
        <w:t>Involved in CI/CD activities using Jenkins for automated tests and deployments</w:t>
      </w:r>
    </w:p>
    <w:p w14:paraId="31678B22" w14:textId="77777777" w:rsidR="008C58F0" w:rsidRPr="008C58F0" w:rsidRDefault="008C58F0" w:rsidP="008C58F0">
      <w:pPr>
        <w:pStyle w:val="NoSpacing1"/>
        <w:numPr>
          <w:ilvl w:val="0"/>
          <w:numId w:val="38"/>
        </w:numPr>
        <w:rPr>
          <w:sz w:val="20"/>
          <w:szCs w:val="20"/>
        </w:rPr>
      </w:pPr>
      <w:r w:rsidRPr="008C58F0">
        <w:rPr>
          <w:sz w:val="20"/>
          <w:szCs w:val="20"/>
        </w:rPr>
        <w:t xml:space="preserve">Used </w:t>
      </w:r>
      <w:proofErr w:type="spellStart"/>
      <w:r w:rsidRPr="008C58F0">
        <w:rPr>
          <w:sz w:val="20"/>
          <w:szCs w:val="20"/>
        </w:rPr>
        <w:t>Epaas</w:t>
      </w:r>
      <w:proofErr w:type="spellEnd"/>
      <w:r w:rsidRPr="008C58F0">
        <w:rPr>
          <w:sz w:val="20"/>
          <w:szCs w:val="20"/>
        </w:rPr>
        <w:t xml:space="preserve"> by </w:t>
      </w:r>
      <w:proofErr w:type="spellStart"/>
      <w:r w:rsidRPr="008C58F0">
        <w:rPr>
          <w:sz w:val="20"/>
          <w:szCs w:val="20"/>
        </w:rPr>
        <w:t>openshift</w:t>
      </w:r>
      <w:proofErr w:type="spellEnd"/>
      <w:r w:rsidRPr="008C58F0">
        <w:rPr>
          <w:sz w:val="20"/>
          <w:szCs w:val="20"/>
        </w:rPr>
        <w:t xml:space="preserve"> for deployment of applications on cloud.</w:t>
      </w:r>
    </w:p>
    <w:p w14:paraId="6C515A56" w14:textId="77777777" w:rsidR="008C58F0" w:rsidRPr="008C58F0" w:rsidRDefault="008C58F0" w:rsidP="008C58F0">
      <w:pPr>
        <w:spacing w:before="240" w:after="240"/>
        <w:rPr>
          <w:rFonts w:asciiTheme="minorHAnsi" w:eastAsia="Times New Roman" w:hAnsiTheme="minorHAnsi" w:cstheme="minorHAnsi"/>
          <w:sz w:val="20"/>
          <w:szCs w:val="20"/>
        </w:rPr>
      </w:pPr>
      <w:r w:rsidRPr="008C58F0">
        <w:rPr>
          <w:rFonts w:asciiTheme="minorHAnsi" w:eastAsia="Times New Roman" w:hAnsiTheme="minorHAnsi" w:cstheme="minorHAnsi"/>
          <w:b/>
          <w:sz w:val="20"/>
          <w:szCs w:val="20"/>
        </w:rPr>
        <w:t>SKILLS:</w:t>
      </w:r>
    </w:p>
    <w:p w14:paraId="08037DEC" w14:textId="77777777" w:rsidR="008C58F0" w:rsidRPr="008C58F0" w:rsidRDefault="008C58F0" w:rsidP="008C58F0">
      <w:pPr>
        <w:pStyle w:val="NoSpacing1"/>
        <w:numPr>
          <w:ilvl w:val="0"/>
          <w:numId w:val="39"/>
        </w:numPr>
        <w:rPr>
          <w:sz w:val="20"/>
          <w:szCs w:val="20"/>
        </w:rPr>
      </w:pPr>
      <w:r w:rsidRPr="008C58F0">
        <w:rPr>
          <w:sz w:val="20"/>
          <w:szCs w:val="20"/>
        </w:rPr>
        <w:t xml:space="preserve">Java </w:t>
      </w:r>
      <w:proofErr w:type="gramStart"/>
      <w:r w:rsidRPr="008C58F0">
        <w:rPr>
          <w:sz w:val="20"/>
          <w:szCs w:val="20"/>
        </w:rPr>
        <w:t>Technologies :</w:t>
      </w:r>
      <w:proofErr w:type="gramEnd"/>
      <w:r w:rsidRPr="008C58F0">
        <w:rPr>
          <w:sz w:val="20"/>
          <w:szCs w:val="20"/>
        </w:rPr>
        <w:t xml:space="preserve"> Java 11</w:t>
      </w:r>
    </w:p>
    <w:p w14:paraId="090270C6" w14:textId="77777777" w:rsidR="008C58F0" w:rsidRPr="008C58F0" w:rsidRDefault="008C58F0" w:rsidP="008C58F0">
      <w:pPr>
        <w:pStyle w:val="NoSpacing1"/>
        <w:numPr>
          <w:ilvl w:val="0"/>
          <w:numId w:val="39"/>
        </w:numPr>
        <w:rPr>
          <w:sz w:val="20"/>
          <w:szCs w:val="20"/>
        </w:rPr>
      </w:pPr>
      <w:r w:rsidRPr="008C58F0">
        <w:rPr>
          <w:sz w:val="20"/>
          <w:szCs w:val="20"/>
        </w:rPr>
        <w:t xml:space="preserve">Backend </w:t>
      </w:r>
      <w:proofErr w:type="gramStart"/>
      <w:r w:rsidRPr="008C58F0">
        <w:rPr>
          <w:sz w:val="20"/>
          <w:szCs w:val="20"/>
        </w:rPr>
        <w:t>Frameworks :</w:t>
      </w:r>
      <w:proofErr w:type="gramEnd"/>
      <w:r w:rsidRPr="008C58F0">
        <w:rPr>
          <w:sz w:val="20"/>
          <w:szCs w:val="20"/>
        </w:rPr>
        <w:t xml:space="preserve"> Spring Boot, Spring Core, Spring MVC, JPA, Hibernate</w:t>
      </w:r>
    </w:p>
    <w:p w14:paraId="3DAD0B96" w14:textId="77777777" w:rsidR="008C58F0" w:rsidRPr="008C58F0" w:rsidRDefault="008C58F0" w:rsidP="008C58F0">
      <w:pPr>
        <w:pStyle w:val="NoSpacing1"/>
        <w:numPr>
          <w:ilvl w:val="0"/>
          <w:numId w:val="39"/>
        </w:numPr>
        <w:rPr>
          <w:sz w:val="20"/>
          <w:szCs w:val="20"/>
        </w:rPr>
      </w:pPr>
      <w:r w:rsidRPr="008C58F0">
        <w:rPr>
          <w:sz w:val="20"/>
          <w:szCs w:val="20"/>
        </w:rPr>
        <w:t>Frontend Technologies/</w:t>
      </w:r>
      <w:proofErr w:type="gramStart"/>
      <w:r w:rsidRPr="008C58F0">
        <w:rPr>
          <w:sz w:val="20"/>
          <w:szCs w:val="20"/>
        </w:rPr>
        <w:t>framework :</w:t>
      </w:r>
      <w:proofErr w:type="gramEnd"/>
      <w:r w:rsidRPr="008C58F0">
        <w:rPr>
          <w:sz w:val="20"/>
          <w:szCs w:val="20"/>
        </w:rPr>
        <w:t xml:space="preserve"> ReactJS, </w:t>
      </w:r>
      <w:proofErr w:type="spellStart"/>
      <w:r w:rsidRPr="008C58F0">
        <w:rPr>
          <w:sz w:val="20"/>
          <w:szCs w:val="20"/>
        </w:rPr>
        <w:t>javascript</w:t>
      </w:r>
      <w:proofErr w:type="spellEnd"/>
      <w:r w:rsidRPr="008C58F0">
        <w:rPr>
          <w:sz w:val="20"/>
          <w:szCs w:val="20"/>
        </w:rPr>
        <w:t>, Bootstrap, CSS</w:t>
      </w:r>
    </w:p>
    <w:p w14:paraId="32A2410D" w14:textId="77777777" w:rsidR="008C58F0" w:rsidRPr="008C58F0" w:rsidRDefault="008C58F0" w:rsidP="008C58F0">
      <w:pPr>
        <w:pStyle w:val="NoSpacing1"/>
        <w:numPr>
          <w:ilvl w:val="0"/>
          <w:numId w:val="39"/>
        </w:numPr>
        <w:rPr>
          <w:sz w:val="20"/>
          <w:szCs w:val="20"/>
        </w:rPr>
      </w:pPr>
      <w:r w:rsidRPr="008C58F0">
        <w:rPr>
          <w:sz w:val="20"/>
          <w:szCs w:val="20"/>
        </w:rPr>
        <w:t xml:space="preserve">Code Development </w:t>
      </w:r>
      <w:proofErr w:type="gramStart"/>
      <w:r w:rsidRPr="008C58F0">
        <w:rPr>
          <w:sz w:val="20"/>
          <w:szCs w:val="20"/>
        </w:rPr>
        <w:t>Tools :</w:t>
      </w:r>
      <w:proofErr w:type="gramEnd"/>
      <w:r w:rsidRPr="008C58F0">
        <w:rPr>
          <w:sz w:val="20"/>
          <w:szCs w:val="20"/>
        </w:rPr>
        <w:t xml:space="preserve"> IntelliJ and Eclipse.</w:t>
      </w:r>
    </w:p>
    <w:p w14:paraId="15A6551C" w14:textId="77777777" w:rsidR="008C58F0" w:rsidRPr="008C58F0" w:rsidRDefault="008C58F0" w:rsidP="008C58F0">
      <w:pPr>
        <w:pStyle w:val="NoSpacing1"/>
        <w:numPr>
          <w:ilvl w:val="0"/>
          <w:numId w:val="39"/>
        </w:numPr>
        <w:rPr>
          <w:sz w:val="20"/>
          <w:szCs w:val="20"/>
        </w:rPr>
      </w:pPr>
      <w:r w:rsidRPr="008C58F0">
        <w:rPr>
          <w:sz w:val="20"/>
          <w:szCs w:val="20"/>
        </w:rPr>
        <w:t xml:space="preserve">Version </w:t>
      </w:r>
      <w:proofErr w:type="gramStart"/>
      <w:r w:rsidRPr="008C58F0">
        <w:rPr>
          <w:sz w:val="20"/>
          <w:szCs w:val="20"/>
        </w:rPr>
        <w:t>Control :</w:t>
      </w:r>
      <w:proofErr w:type="gramEnd"/>
      <w:r w:rsidRPr="008C58F0">
        <w:rPr>
          <w:sz w:val="20"/>
          <w:szCs w:val="20"/>
        </w:rPr>
        <w:t xml:space="preserve"> </w:t>
      </w:r>
      <w:proofErr w:type="spellStart"/>
      <w:r w:rsidRPr="008C58F0">
        <w:rPr>
          <w:sz w:val="20"/>
          <w:szCs w:val="20"/>
        </w:rPr>
        <w:t>Github</w:t>
      </w:r>
      <w:proofErr w:type="spellEnd"/>
      <w:r w:rsidRPr="008C58F0">
        <w:rPr>
          <w:sz w:val="20"/>
          <w:szCs w:val="20"/>
        </w:rPr>
        <w:t>, Bitbucket</w:t>
      </w:r>
    </w:p>
    <w:p w14:paraId="291BCE4B" w14:textId="77777777" w:rsidR="008C58F0" w:rsidRPr="008C58F0" w:rsidRDefault="008C58F0" w:rsidP="008C58F0">
      <w:pPr>
        <w:pStyle w:val="NoSpacing1"/>
        <w:numPr>
          <w:ilvl w:val="0"/>
          <w:numId w:val="39"/>
        </w:numPr>
        <w:rPr>
          <w:sz w:val="20"/>
          <w:szCs w:val="20"/>
        </w:rPr>
      </w:pPr>
      <w:r w:rsidRPr="008C58F0">
        <w:rPr>
          <w:sz w:val="20"/>
          <w:szCs w:val="20"/>
        </w:rPr>
        <w:t xml:space="preserve">Testing </w:t>
      </w:r>
      <w:proofErr w:type="gramStart"/>
      <w:r w:rsidRPr="008C58F0">
        <w:rPr>
          <w:sz w:val="20"/>
          <w:szCs w:val="20"/>
        </w:rPr>
        <w:t>Frameworks :</w:t>
      </w:r>
      <w:proofErr w:type="gramEnd"/>
      <w:r w:rsidRPr="008C58F0">
        <w:rPr>
          <w:sz w:val="20"/>
          <w:szCs w:val="20"/>
        </w:rPr>
        <w:t xml:space="preserve"> </w:t>
      </w:r>
      <w:proofErr w:type="spellStart"/>
      <w:r w:rsidRPr="008C58F0">
        <w:rPr>
          <w:sz w:val="20"/>
          <w:szCs w:val="20"/>
        </w:rPr>
        <w:t>Mockito,JUnit</w:t>
      </w:r>
      <w:proofErr w:type="spellEnd"/>
      <w:r w:rsidRPr="008C58F0">
        <w:rPr>
          <w:sz w:val="20"/>
          <w:szCs w:val="20"/>
        </w:rPr>
        <w:t xml:space="preserve"> 5, Cucumber, Jest, Enzyme.</w:t>
      </w:r>
    </w:p>
    <w:p w14:paraId="2AC5D2C9" w14:textId="77777777" w:rsidR="008C58F0" w:rsidRPr="008C58F0" w:rsidRDefault="008C58F0" w:rsidP="008C58F0">
      <w:pPr>
        <w:pStyle w:val="NoSpacing1"/>
        <w:numPr>
          <w:ilvl w:val="0"/>
          <w:numId w:val="39"/>
        </w:numPr>
        <w:rPr>
          <w:sz w:val="20"/>
          <w:szCs w:val="20"/>
        </w:rPr>
      </w:pPr>
      <w:r w:rsidRPr="008C58F0">
        <w:rPr>
          <w:sz w:val="20"/>
          <w:szCs w:val="20"/>
        </w:rPr>
        <w:t xml:space="preserve">Build and Deployment </w:t>
      </w:r>
      <w:proofErr w:type="gramStart"/>
      <w:r w:rsidRPr="008C58F0">
        <w:rPr>
          <w:sz w:val="20"/>
          <w:szCs w:val="20"/>
        </w:rPr>
        <w:t>Tools :</w:t>
      </w:r>
      <w:proofErr w:type="gramEnd"/>
      <w:r w:rsidRPr="008C58F0">
        <w:rPr>
          <w:sz w:val="20"/>
          <w:szCs w:val="20"/>
        </w:rPr>
        <w:t xml:space="preserve"> Maven, Jenkins and XL Release.</w:t>
      </w:r>
    </w:p>
    <w:p w14:paraId="02344410" w14:textId="77777777" w:rsidR="008C58F0" w:rsidRPr="008C58F0" w:rsidRDefault="008C58F0" w:rsidP="008C58F0">
      <w:pPr>
        <w:pStyle w:val="NoSpacing1"/>
        <w:numPr>
          <w:ilvl w:val="0"/>
          <w:numId w:val="39"/>
        </w:numPr>
        <w:rPr>
          <w:sz w:val="20"/>
          <w:szCs w:val="20"/>
        </w:rPr>
      </w:pPr>
      <w:proofErr w:type="gramStart"/>
      <w:r w:rsidRPr="008C58F0">
        <w:rPr>
          <w:sz w:val="20"/>
          <w:szCs w:val="20"/>
        </w:rPr>
        <w:t>Database :</w:t>
      </w:r>
      <w:proofErr w:type="gramEnd"/>
      <w:r w:rsidRPr="008C58F0">
        <w:rPr>
          <w:sz w:val="20"/>
          <w:szCs w:val="20"/>
        </w:rPr>
        <w:t xml:space="preserve"> Oracle</w:t>
      </w:r>
    </w:p>
    <w:p w14:paraId="2A23C187" w14:textId="77777777" w:rsidR="008C58F0" w:rsidRPr="008C58F0" w:rsidRDefault="008C58F0" w:rsidP="008C58F0">
      <w:pPr>
        <w:pStyle w:val="NoSpacing1"/>
        <w:numPr>
          <w:ilvl w:val="0"/>
          <w:numId w:val="39"/>
        </w:numPr>
        <w:rPr>
          <w:sz w:val="20"/>
          <w:szCs w:val="20"/>
        </w:rPr>
      </w:pPr>
      <w:r w:rsidRPr="008C58F0">
        <w:rPr>
          <w:sz w:val="20"/>
          <w:szCs w:val="20"/>
        </w:rPr>
        <w:t xml:space="preserve">Code Quality </w:t>
      </w:r>
      <w:proofErr w:type="gramStart"/>
      <w:r w:rsidRPr="008C58F0">
        <w:rPr>
          <w:sz w:val="20"/>
          <w:szCs w:val="20"/>
        </w:rPr>
        <w:t>Tools :</w:t>
      </w:r>
      <w:proofErr w:type="gramEnd"/>
      <w:r w:rsidRPr="008C58F0">
        <w:rPr>
          <w:sz w:val="20"/>
          <w:szCs w:val="20"/>
        </w:rPr>
        <w:t xml:space="preserve"> </w:t>
      </w:r>
      <w:proofErr w:type="spellStart"/>
      <w:r w:rsidRPr="008C58F0">
        <w:rPr>
          <w:sz w:val="20"/>
          <w:szCs w:val="20"/>
        </w:rPr>
        <w:t>SONARQube</w:t>
      </w:r>
      <w:proofErr w:type="spellEnd"/>
      <w:r w:rsidRPr="008C58F0">
        <w:rPr>
          <w:sz w:val="20"/>
          <w:szCs w:val="20"/>
        </w:rPr>
        <w:t xml:space="preserve">, </w:t>
      </w:r>
      <w:proofErr w:type="spellStart"/>
      <w:r w:rsidRPr="008C58F0">
        <w:rPr>
          <w:sz w:val="20"/>
          <w:szCs w:val="20"/>
        </w:rPr>
        <w:t>JaCoCo</w:t>
      </w:r>
      <w:proofErr w:type="spellEnd"/>
      <w:r w:rsidRPr="008C58F0">
        <w:rPr>
          <w:sz w:val="20"/>
          <w:szCs w:val="20"/>
        </w:rPr>
        <w:t>, Spotless</w:t>
      </w:r>
    </w:p>
    <w:p w14:paraId="176CD43E" w14:textId="7F29368B" w:rsidR="008C58F0" w:rsidRPr="008C58F0" w:rsidRDefault="008C58F0" w:rsidP="008C58F0">
      <w:pPr>
        <w:spacing w:before="240" w:after="240"/>
        <w:rPr>
          <w:sz w:val="20"/>
          <w:szCs w:val="20"/>
        </w:rPr>
      </w:pPr>
      <w:r w:rsidRPr="008C58F0">
        <w:rPr>
          <w:rFonts w:asciiTheme="minorHAnsi" w:eastAsia="Times New Roman" w:hAnsiTheme="minorHAnsi" w:cstheme="minorHAnsi"/>
          <w:b/>
          <w:sz w:val="20"/>
          <w:szCs w:val="20"/>
        </w:rPr>
        <w:t xml:space="preserve">WORK </w:t>
      </w:r>
      <w:proofErr w:type="gramStart"/>
      <w:r w:rsidRPr="008C58F0">
        <w:rPr>
          <w:rFonts w:asciiTheme="minorHAnsi" w:eastAsia="Times New Roman" w:hAnsiTheme="minorHAnsi" w:cstheme="minorHAnsi"/>
          <w:b/>
          <w:sz w:val="20"/>
          <w:szCs w:val="20"/>
        </w:rPr>
        <w:t>EXPERIENCE :</w:t>
      </w:r>
      <w:proofErr w:type="gramEnd"/>
    </w:p>
    <w:p w14:paraId="654AED1B" w14:textId="4F4B9575" w:rsidR="008C58F0" w:rsidRPr="008C58F0" w:rsidRDefault="008C58F0" w:rsidP="008C58F0">
      <w:pPr>
        <w:pStyle w:val="NoSpacing1"/>
        <w:rPr>
          <w:b/>
          <w:bCs/>
          <w:sz w:val="20"/>
          <w:szCs w:val="20"/>
        </w:rPr>
      </w:pPr>
      <w:r w:rsidRPr="008C58F0">
        <w:rPr>
          <w:b/>
          <w:bCs/>
          <w:sz w:val="20"/>
          <w:szCs w:val="20"/>
        </w:rPr>
        <w:t>Sept 2016 – Present</w:t>
      </w:r>
      <w:r w:rsidRPr="008C58F0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Pr="008C58F0">
        <w:rPr>
          <w:b/>
          <w:bCs/>
          <w:sz w:val="20"/>
          <w:szCs w:val="20"/>
        </w:rPr>
        <w:t>Infosys</w:t>
      </w:r>
    </w:p>
    <w:p w14:paraId="1029567B" w14:textId="62446477" w:rsidR="008C58F0" w:rsidRDefault="008C58F0" w:rsidP="008C58F0">
      <w:pPr>
        <w:pStyle w:val="NoSpacing1"/>
        <w:rPr>
          <w:sz w:val="20"/>
          <w:szCs w:val="20"/>
        </w:rPr>
      </w:pPr>
    </w:p>
    <w:p w14:paraId="3B258FDA" w14:textId="713E40AD" w:rsidR="008C58F0" w:rsidRPr="008C58F0" w:rsidRDefault="008C58F0" w:rsidP="008C58F0">
      <w:pPr>
        <w:pStyle w:val="NoSpacing1"/>
        <w:rPr>
          <w:b/>
          <w:bCs/>
          <w:sz w:val="20"/>
          <w:szCs w:val="20"/>
        </w:rPr>
      </w:pPr>
      <w:r w:rsidRPr="008C58F0">
        <w:rPr>
          <w:b/>
          <w:bCs/>
          <w:sz w:val="20"/>
          <w:szCs w:val="20"/>
          <w:u w:val="single"/>
        </w:rPr>
        <w:t>Project 1:</w:t>
      </w:r>
      <w:r w:rsidR="00D82895">
        <w:rPr>
          <w:b/>
          <w:bCs/>
          <w:sz w:val="20"/>
          <w:szCs w:val="20"/>
        </w:rPr>
        <w:tab/>
      </w:r>
      <w:r w:rsidRPr="008C58F0">
        <w:rPr>
          <w:i/>
          <w:iCs/>
          <w:sz w:val="20"/>
          <w:szCs w:val="20"/>
        </w:rPr>
        <w:t>May 2018 – present</w:t>
      </w:r>
      <w:r w:rsidRPr="008C58F0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Pr="008C58F0">
        <w:rPr>
          <w:b/>
          <w:bCs/>
          <w:sz w:val="20"/>
          <w:szCs w:val="20"/>
        </w:rPr>
        <w:t>F</w:t>
      </w:r>
      <w:r w:rsidRPr="008C58F0">
        <w:rPr>
          <w:b/>
          <w:bCs/>
          <w:sz w:val="20"/>
          <w:szCs w:val="20"/>
        </w:rPr>
        <w:t xml:space="preserve">ull </w:t>
      </w:r>
      <w:r w:rsidRPr="008C58F0">
        <w:rPr>
          <w:b/>
          <w:bCs/>
          <w:sz w:val="20"/>
          <w:szCs w:val="20"/>
        </w:rPr>
        <w:t>S</w:t>
      </w:r>
      <w:r w:rsidRPr="008C58F0">
        <w:rPr>
          <w:b/>
          <w:bCs/>
          <w:sz w:val="20"/>
          <w:szCs w:val="20"/>
        </w:rPr>
        <w:t xml:space="preserve">tack </w:t>
      </w:r>
      <w:r w:rsidRPr="008C58F0">
        <w:rPr>
          <w:b/>
          <w:bCs/>
          <w:sz w:val="20"/>
          <w:szCs w:val="20"/>
        </w:rPr>
        <w:t>D</w:t>
      </w:r>
      <w:r w:rsidRPr="008C58F0">
        <w:rPr>
          <w:b/>
          <w:bCs/>
          <w:sz w:val="20"/>
          <w:szCs w:val="20"/>
        </w:rPr>
        <w:t>eveloper</w:t>
      </w:r>
    </w:p>
    <w:p w14:paraId="555D0CB3" w14:textId="77777777" w:rsidR="008C58F0" w:rsidRDefault="008C58F0" w:rsidP="008C58F0">
      <w:pPr>
        <w:pStyle w:val="NoSpacing1"/>
        <w:rPr>
          <w:sz w:val="20"/>
          <w:szCs w:val="20"/>
        </w:rPr>
      </w:pPr>
    </w:p>
    <w:p w14:paraId="76B8A280" w14:textId="4F949CDA" w:rsidR="008C58F0" w:rsidRDefault="008C58F0" w:rsidP="008C58F0">
      <w:pPr>
        <w:pStyle w:val="NoSpacing1"/>
        <w:rPr>
          <w:sz w:val="20"/>
          <w:szCs w:val="20"/>
        </w:rPr>
      </w:pPr>
      <w:r>
        <w:rPr>
          <w:sz w:val="20"/>
          <w:szCs w:val="20"/>
        </w:rPr>
        <w:t xml:space="preserve">Working on a </w:t>
      </w:r>
      <w:r w:rsidRPr="008C58F0">
        <w:rPr>
          <w:sz w:val="20"/>
          <w:szCs w:val="20"/>
        </w:rPr>
        <w:t>Travel Account</w:t>
      </w:r>
      <w:r>
        <w:rPr>
          <w:sz w:val="20"/>
          <w:szCs w:val="20"/>
        </w:rPr>
        <w:t xml:space="preserve"> Management portal that deals with business travel for customers of this leading bank</w:t>
      </w:r>
    </w:p>
    <w:p w14:paraId="6520A4E0" w14:textId="77777777" w:rsidR="008C58F0" w:rsidRPr="008C58F0" w:rsidRDefault="008C58F0" w:rsidP="008C58F0">
      <w:pPr>
        <w:pStyle w:val="NoSpacing1"/>
        <w:rPr>
          <w:sz w:val="20"/>
          <w:szCs w:val="20"/>
        </w:rPr>
      </w:pPr>
    </w:p>
    <w:p w14:paraId="4D313A4E" w14:textId="77777777" w:rsidR="008C58F0" w:rsidRPr="008C58F0" w:rsidRDefault="008C58F0" w:rsidP="008C58F0">
      <w:pPr>
        <w:pStyle w:val="NoSpacing1"/>
        <w:rPr>
          <w:b/>
          <w:bCs/>
          <w:sz w:val="20"/>
          <w:szCs w:val="20"/>
        </w:rPr>
      </w:pPr>
      <w:r w:rsidRPr="008C58F0">
        <w:rPr>
          <w:b/>
          <w:bCs/>
          <w:sz w:val="20"/>
          <w:szCs w:val="20"/>
        </w:rPr>
        <w:t>Roles &amp; Responsibilities:</w:t>
      </w:r>
    </w:p>
    <w:p w14:paraId="5A19BD3A" w14:textId="77777777" w:rsidR="008C58F0" w:rsidRDefault="008C58F0" w:rsidP="008C58F0">
      <w:pPr>
        <w:pStyle w:val="NoSpacing1"/>
        <w:rPr>
          <w:sz w:val="20"/>
          <w:szCs w:val="20"/>
        </w:rPr>
      </w:pPr>
      <w:r w:rsidRPr="008C58F0">
        <w:rPr>
          <w:sz w:val="20"/>
          <w:szCs w:val="20"/>
        </w:rPr>
        <w:t>I am involved in web application development where my role and responsibility as java developer includes but not limited to the below activities:</w:t>
      </w:r>
      <w:r>
        <w:rPr>
          <w:sz w:val="20"/>
          <w:szCs w:val="20"/>
        </w:rPr>
        <w:t xml:space="preserve"> </w:t>
      </w:r>
    </w:p>
    <w:p w14:paraId="0F4922E2" w14:textId="77777777" w:rsidR="008C58F0" w:rsidRDefault="008C58F0" w:rsidP="008C58F0">
      <w:pPr>
        <w:pStyle w:val="NoSpacing1"/>
        <w:numPr>
          <w:ilvl w:val="0"/>
          <w:numId w:val="43"/>
        </w:numPr>
        <w:rPr>
          <w:sz w:val="20"/>
          <w:szCs w:val="20"/>
        </w:rPr>
      </w:pPr>
      <w:r w:rsidRPr="008C58F0">
        <w:rPr>
          <w:sz w:val="20"/>
          <w:szCs w:val="20"/>
        </w:rPr>
        <w:t xml:space="preserve">Front-end: UI development using </w:t>
      </w:r>
      <w:proofErr w:type="spellStart"/>
      <w:r w:rsidRPr="008C58F0">
        <w:rPr>
          <w:sz w:val="20"/>
          <w:szCs w:val="20"/>
        </w:rPr>
        <w:t>reactJS</w:t>
      </w:r>
      <w:proofErr w:type="spellEnd"/>
      <w:r w:rsidRPr="008C58F0">
        <w:rPr>
          <w:sz w:val="20"/>
          <w:szCs w:val="20"/>
        </w:rPr>
        <w:t xml:space="preserve">, Redux, Iguazu, JavaScript, </w:t>
      </w:r>
      <w:proofErr w:type="gramStart"/>
      <w:r w:rsidRPr="008C58F0">
        <w:rPr>
          <w:sz w:val="20"/>
          <w:szCs w:val="20"/>
        </w:rPr>
        <w:t>bootstrap</w:t>
      </w:r>
      <w:proofErr w:type="gramEnd"/>
      <w:r w:rsidRPr="008C58F0">
        <w:rPr>
          <w:sz w:val="20"/>
          <w:szCs w:val="20"/>
        </w:rPr>
        <w:t xml:space="preserve"> and Jest.</w:t>
      </w:r>
    </w:p>
    <w:p w14:paraId="01DF8951" w14:textId="77777777" w:rsidR="008C58F0" w:rsidRDefault="008C58F0" w:rsidP="0030759B">
      <w:pPr>
        <w:pStyle w:val="NoSpacing1"/>
        <w:numPr>
          <w:ilvl w:val="0"/>
          <w:numId w:val="43"/>
        </w:numPr>
        <w:rPr>
          <w:sz w:val="20"/>
          <w:szCs w:val="20"/>
        </w:rPr>
      </w:pPr>
      <w:r w:rsidRPr="008C58F0">
        <w:rPr>
          <w:sz w:val="20"/>
          <w:szCs w:val="20"/>
        </w:rPr>
        <w:t xml:space="preserve">Backend: Microservices development using rest, Java 11, spring boot, </w:t>
      </w:r>
      <w:proofErr w:type="gramStart"/>
      <w:r w:rsidRPr="008C58F0">
        <w:rPr>
          <w:sz w:val="20"/>
          <w:szCs w:val="20"/>
        </w:rPr>
        <w:t>oracle</w:t>
      </w:r>
      <w:proofErr w:type="gramEnd"/>
      <w:r w:rsidRPr="008C58F0">
        <w:rPr>
          <w:sz w:val="20"/>
          <w:szCs w:val="20"/>
        </w:rPr>
        <w:t xml:space="preserve"> and spring security.</w:t>
      </w:r>
    </w:p>
    <w:p w14:paraId="6C0DA671" w14:textId="77777777" w:rsidR="008C58F0" w:rsidRDefault="008C58F0" w:rsidP="008C58F0">
      <w:pPr>
        <w:pStyle w:val="NoSpacing1"/>
        <w:numPr>
          <w:ilvl w:val="0"/>
          <w:numId w:val="43"/>
        </w:numPr>
        <w:rPr>
          <w:sz w:val="20"/>
          <w:szCs w:val="20"/>
        </w:rPr>
      </w:pPr>
      <w:r w:rsidRPr="008C58F0">
        <w:rPr>
          <w:sz w:val="20"/>
          <w:szCs w:val="20"/>
        </w:rPr>
        <w:t xml:space="preserve">Deployment Activity: Application deployment to </w:t>
      </w:r>
      <w:proofErr w:type="spellStart"/>
      <w:r w:rsidRPr="008C58F0">
        <w:rPr>
          <w:sz w:val="20"/>
          <w:szCs w:val="20"/>
        </w:rPr>
        <w:t>openShift</w:t>
      </w:r>
      <w:proofErr w:type="spellEnd"/>
      <w:r w:rsidRPr="008C58F0">
        <w:rPr>
          <w:sz w:val="20"/>
          <w:szCs w:val="20"/>
        </w:rPr>
        <w:t xml:space="preserve"> (cloud) using Jenkins and XL Release as a   part of CICD.</w:t>
      </w:r>
    </w:p>
    <w:p w14:paraId="11B18C5D" w14:textId="77777777" w:rsidR="008C58F0" w:rsidRDefault="008C58F0" w:rsidP="008C58F0">
      <w:pPr>
        <w:pStyle w:val="NoSpacing1"/>
        <w:numPr>
          <w:ilvl w:val="0"/>
          <w:numId w:val="43"/>
        </w:numPr>
        <w:rPr>
          <w:sz w:val="20"/>
          <w:szCs w:val="20"/>
        </w:rPr>
      </w:pPr>
      <w:r w:rsidRPr="008C58F0">
        <w:rPr>
          <w:sz w:val="20"/>
          <w:szCs w:val="20"/>
        </w:rPr>
        <w:t>Unit &amp; Integration testing: Automated test suite creation using Mockito, cucumber and LISA.</w:t>
      </w:r>
    </w:p>
    <w:p w14:paraId="3F2BEE71" w14:textId="70CD5E8F" w:rsidR="008C58F0" w:rsidRPr="008C58F0" w:rsidRDefault="008C58F0" w:rsidP="008C58F0">
      <w:pPr>
        <w:pStyle w:val="NoSpacing1"/>
        <w:numPr>
          <w:ilvl w:val="0"/>
          <w:numId w:val="43"/>
        </w:numPr>
        <w:rPr>
          <w:sz w:val="20"/>
          <w:szCs w:val="20"/>
        </w:rPr>
      </w:pPr>
      <w:r w:rsidRPr="008C58F0">
        <w:rPr>
          <w:sz w:val="20"/>
          <w:szCs w:val="20"/>
        </w:rPr>
        <w:t>Involved in all the phases of SDLC right from requirement analysis to product delivery.</w:t>
      </w:r>
    </w:p>
    <w:p w14:paraId="13673B4C" w14:textId="2F47C33C" w:rsidR="008C58F0" w:rsidRPr="008C58F0" w:rsidRDefault="008C58F0" w:rsidP="008C58F0">
      <w:pPr>
        <w:pStyle w:val="NoSpacing1"/>
        <w:numPr>
          <w:ilvl w:val="0"/>
          <w:numId w:val="43"/>
        </w:numPr>
        <w:rPr>
          <w:sz w:val="20"/>
          <w:szCs w:val="20"/>
        </w:rPr>
      </w:pPr>
      <w:r w:rsidRPr="008C58F0">
        <w:rPr>
          <w:sz w:val="20"/>
          <w:szCs w:val="20"/>
        </w:rPr>
        <w:t>Avid follower of clean code and best practices of development.</w:t>
      </w:r>
    </w:p>
    <w:p w14:paraId="7A5A88B4" w14:textId="6F198F8A" w:rsidR="008C58F0" w:rsidRPr="008C58F0" w:rsidRDefault="008C58F0" w:rsidP="008C58F0">
      <w:pPr>
        <w:pStyle w:val="NoSpacing1"/>
        <w:numPr>
          <w:ilvl w:val="0"/>
          <w:numId w:val="43"/>
        </w:numPr>
        <w:rPr>
          <w:sz w:val="20"/>
          <w:szCs w:val="20"/>
        </w:rPr>
      </w:pPr>
      <w:r w:rsidRPr="008C58F0">
        <w:rPr>
          <w:sz w:val="20"/>
          <w:szCs w:val="20"/>
        </w:rPr>
        <w:t>Actively participate in code reviews and be involved in regular meetings with the product team for better understanding of the requirement.</w:t>
      </w:r>
    </w:p>
    <w:p w14:paraId="7E3B6722" w14:textId="42A48A8F" w:rsidR="008C58F0" w:rsidRPr="008C58F0" w:rsidRDefault="008C58F0" w:rsidP="008C58F0">
      <w:pPr>
        <w:pStyle w:val="NoSpacing1"/>
        <w:numPr>
          <w:ilvl w:val="0"/>
          <w:numId w:val="43"/>
        </w:numPr>
        <w:rPr>
          <w:sz w:val="20"/>
          <w:szCs w:val="20"/>
        </w:rPr>
      </w:pPr>
      <w:r w:rsidRPr="008C58F0">
        <w:rPr>
          <w:sz w:val="20"/>
          <w:szCs w:val="20"/>
        </w:rPr>
        <w:t>Collaborate with the team to generate innovative ideas that would help in betterment of the product and reduce the time to market.</w:t>
      </w:r>
    </w:p>
    <w:p w14:paraId="47F08C65" w14:textId="3D64594E" w:rsidR="008C58F0" w:rsidRPr="008C58F0" w:rsidRDefault="008C58F0" w:rsidP="008C58F0">
      <w:pPr>
        <w:pStyle w:val="NoSpacing1"/>
        <w:numPr>
          <w:ilvl w:val="0"/>
          <w:numId w:val="43"/>
        </w:numPr>
        <w:rPr>
          <w:sz w:val="20"/>
          <w:szCs w:val="20"/>
        </w:rPr>
      </w:pPr>
      <w:r w:rsidRPr="008C58F0">
        <w:rPr>
          <w:sz w:val="20"/>
          <w:szCs w:val="20"/>
        </w:rPr>
        <w:t xml:space="preserve">Tools: Git, Jenkins, XL Release, IntelliJ, </w:t>
      </w:r>
      <w:proofErr w:type="spellStart"/>
      <w:r w:rsidRPr="008C58F0">
        <w:rPr>
          <w:sz w:val="20"/>
          <w:szCs w:val="20"/>
        </w:rPr>
        <w:t>Webstorm</w:t>
      </w:r>
      <w:proofErr w:type="spellEnd"/>
      <w:r w:rsidRPr="008C58F0">
        <w:rPr>
          <w:sz w:val="20"/>
          <w:szCs w:val="20"/>
        </w:rPr>
        <w:t>.</w:t>
      </w:r>
    </w:p>
    <w:p w14:paraId="0875B036" w14:textId="77777777" w:rsidR="008C58F0" w:rsidRDefault="008C58F0" w:rsidP="008C58F0">
      <w:pPr>
        <w:pStyle w:val="NoSpacing1"/>
        <w:rPr>
          <w:sz w:val="20"/>
          <w:szCs w:val="20"/>
        </w:rPr>
      </w:pPr>
    </w:p>
    <w:p w14:paraId="7246E112" w14:textId="23F1A5E3" w:rsidR="008C58F0" w:rsidRPr="008C58F0" w:rsidRDefault="008C58F0" w:rsidP="008C58F0">
      <w:pPr>
        <w:pStyle w:val="NoSpacing1"/>
        <w:rPr>
          <w:b/>
          <w:bCs/>
          <w:sz w:val="20"/>
          <w:szCs w:val="20"/>
          <w:u w:val="single"/>
        </w:rPr>
      </w:pPr>
      <w:r w:rsidRPr="008C58F0">
        <w:rPr>
          <w:b/>
          <w:bCs/>
          <w:sz w:val="20"/>
          <w:szCs w:val="20"/>
          <w:u w:val="single"/>
        </w:rPr>
        <w:t>Highlights</w:t>
      </w:r>
    </w:p>
    <w:p w14:paraId="24355C56" w14:textId="4DC2D881" w:rsidR="008C58F0" w:rsidRPr="008C58F0" w:rsidRDefault="008C58F0" w:rsidP="008C58F0">
      <w:pPr>
        <w:pStyle w:val="NoSpacing1"/>
        <w:numPr>
          <w:ilvl w:val="0"/>
          <w:numId w:val="44"/>
        </w:numPr>
        <w:rPr>
          <w:sz w:val="20"/>
          <w:szCs w:val="20"/>
        </w:rPr>
      </w:pPr>
      <w:r w:rsidRPr="008C58F0">
        <w:rPr>
          <w:sz w:val="20"/>
          <w:szCs w:val="20"/>
        </w:rPr>
        <w:t>Got appreciation for the creation of the integration test suite for one of the distributed applications and configured the same to Jenkins. This POC was taken as a model and implemented to other applications across teams.</w:t>
      </w:r>
    </w:p>
    <w:p w14:paraId="2E241F31" w14:textId="46F8BE88" w:rsidR="008C58F0" w:rsidRPr="008C58F0" w:rsidRDefault="008C58F0" w:rsidP="008C58F0">
      <w:pPr>
        <w:pStyle w:val="NoSpacing1"/>
        <w:numPr>
          <w:ilvl w:val="0"/>
          <w:numId w:val="44"/>
        </w:numPr>
        <w:rPr>
          <w:sz w:val="20"/>
          <w:szCs w:val="20"/>
        </w:rPr>
      </w:pPr>
      <w:r w:rsidRPr="008C58F0">
        <w:rPr>
          <w:sz w:val="20"/>
          <w:szCs w:val="20"/>
        </w:rPr>
        <w:t>Got appreciation on proposing and implementing Spring Cloud Gateway using reactive programming. This was proposed as a solution to substitute quarantined technology. It also introduced a prototype work on reactive programming and hence encouraging in its implementation to other applications.</w:t>
      </w:r>
    </w:p>
    <w:p w14:paraId="3ACD6D5F" w14:textId="4FB22FF0" w:rsidR="008C58F0" w:rsidRPr="008C58F0" w:rsidRDefault="008C58F0" w:rsidP="008C58F0">
      <w:pPr>
        <w:pStyle w:val="NoSpacing1"/>
        <w:numPr>
          <w:ilvl w:val="0"/>
          <w:numId w:val="44"/>
        </w:numPr>
        <w:rPr>
          <w:sz w:val="20"/>
          <w:szCs w:val="20"/>
        </w:rPr>
      </w:pPr>
      <w:r w:rsidRPr="008C58F0">
        <w:rPr>
          <w:sz w:val="20"/>
          <w:szCs w:val="20"/>
        </w:rPr>
        <w:t>Coordinated in the initial setup of the front-end application and did knowledge-sharing with the team regarding the same</w:t>
      </w:r>
    </w:p>
    <w:p w14:paraId="0CA626C4" w14:textId="77777777" w:rsidR="008C58F0" w:rsidRDefault="008C58F0" w:rsidP="008C58F0">
      <w:pPr>
        <w:pStyle w:val="NoSpacing1"/>
        <w:rPr>
          <w:sz w:val="20"/>
          <w:szCs w:val="20"/>
        </w:rPr>
      </w:pPr>
    </w:p>
    <w:p w14:paraId="4BF88E34" w14:textId="011C1EF9" w:rsidR="008C58F0" w:rsidRDefault="008C58F0" w:rsidP="008C58F0">
      <w:pPr>
        <w:pStyle w:val="NoSpacing1"/>
        <w:rPr>
          <w:sz w:val="20"/>
          <w:szCs w:val="20"/>
        </w:rPr>
      </w:pPr>
      <w:r w:rsidRPr="008C58F0">
        <w:rPr>
          <w:b/>
          <w:bCs/>
          <w:sz w:val="20"/>
          <w:szCs w:val="20"/>
          <w:u w:val="single"/>
        </w:rPr>
        <w:t>Project 2:</w:t>
      </w:r>
      <w:r w:rsidR="00D82895">
        <w:rPr>
          <w:b/>
          <w:bCs/>
          <w:sz w:val="20"/>
          <w:szCs w:val="20"/>
        </w:rPr>
        <w:tab/>
      </w:r>
      <w:r w:rsidRPr="008C58F0">
        <w:rPr>
          <w:i/>
          <w:iCs/>
          <w:sz w:val="20"/>
          <w:szCs w:val="20"/>
        </w:rPr>
        <w:t>Oct 2016 – Dec 2017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8C58F0">
        <w:rPr>
          <w:b/>
          <w:bCs/>
          <w:sz w:val="20"/>
          <w:szCs w:val="20"/>
        </w:rPr>
        <w:t>Java Developer</w:t>
      </w:r>
    </w:p>
    <w:p w14:paraId="01F34E97" w14:textId="77777777" w:rsidR="008C58F0" w:rsidRDefault="008C58F0" w:rsidP="008C58F0">
      <w:pPr>
        <w:pStyle w:val="NoSpacing1"/>
        <w:rPr>
          <w:sz w:val="20"/>
          <w:szCs w:val="20"/>
        </w:rPr>
      </w:pPr>
    </w:p>
    <w:p w14:paraId="21F0163F" w14:textId="271C40EB" w:rsidR="008C58F0" w:rsidRDefault="008C58F0" w:rsidP="008C58F0">
      <w:pPr>
        <w:pStyle w:val="NoSpacing1"/>
        <w:rPr>
          <w:sz w:val="20"/>
          <w:szCs w:val="20"/>
        </w:rPr>
      </w:pPr>
      <w:r>
        <w:rPr>
          <w:sz w:val="20"/>
          <w:szCs w:val="20"/>
        </w:rPr>
        <w:t>W</w:t>
      </w:r>
      <w:r w:rsidRPr="008C58F0">
        <w:rPr>
          <w:sz w:val="20"/>
          <w:szCs w:val="20"/>
        </w:rPr>
        <w:t xml:space="preserve">orked primarily as Java Developer </w:t>
      </w:r>
      <w:proofErr w:type="gramStart"/>
      <w:r w:rsidRPr="008C58F0">
        <w:rPr>
          <w:sz w:val="20"/>
          <w:szCs w:val="20"/>
        </w:rPr>
        <w:t>and also</w:t>
      </w:r>
      <w:proofErr w:type="gramEnd"/>
      <w:r w:rsidRPr="008C58F0">
        <w:rPr>
          <w:sz w:val="20"/>
          <w:szCs w:val="20"/>
        </w:rPr>
        <w:t xml:space="preserve"> focused on UI at times for integration while working for one of the leading Banks. </w:t>
      </w:r>
      <w:r>
        <w:rPr>
          <w:sz w:val="20"/>
          <w:szCs w:val="20"/>
        </w:rPr>
        <w:t>A</w:t>
      </w:r>
      <w:r w:rsidRPr="008C58F0">
        <w:rPr>
          <w:sz w:val="20"/>
          <w:szCs w:val="20"/>
        </w:rPr>
        <w:t>ctively interacted with stakeholders and frontend developers discussing scope of work and clarifying doubts.</w:t>
      </w:r>
    </w:p>
    <w:p w14:paraId="748E3AB9" w14:textId="77777777" w:rsidR="008C58F0" w:rsidRPr="008C58F0" w:rsidRDefault="008C58F0" w:rsidP="008C58F0">
      <w:pPr>
        <w:pStyle w:val="NoSpacing1"/>
        <w:rPr>
          <w:sz w:val="20"/>
          <w:szCs w:val="20"/>
        </w:rPr>
      </w:pPr>
    </w:p>
    <w:p w14:paraId="0F8CE9CD" w14:textId="77777777" w:rsidR="008C58F0" w:rsidRPr="008C58F0" w:rsidRDefault="008C58F0" w:rsidP="008C58F0">
      <w:pPr>
        <w:pStyle w:val="NoSpacing1"/>
        <w:rPr>
          <w:sz w:val="20"/>
          <w:szCs w:val="20"/>
        </w:rPr>
      </w:pPr>
      <w:r w:rsidRPr="008C58F0">
        <w:rPr>
          <w:sz w:val="20"/>
          <w:szCs w:val="20"/>
        </w:rPr>
        <w:t>Description:</w:t>
      </w:r>
    </w:p>
    <w:p w14:paraId="2BF206E9" w14:textId="00B17BB9" w:rsidR="008C58F0" w:rsidRPr="008C58F0" w:rsidRDefault="008C58F0" w:rsidP="008C58F0">
      <w:pPr>
        <w:pStyle w:val="ListParagraph"/>
        <w:numPr>
          <w:ilvl w:val="0"/>
          <w:numId w:val="47"/>
        </w:numPr>
        <w:rPr>
          <w:rFonts w:asciiTheme="minorHAnsi" w:hAnsiTheme="minorHAnsi" w:cstheme="minorHAnsi"/>
          <w:sz w:val="20"/>
          <w:szCs w:val="20"/>
        </w:rPr>
      </w:pPr>
      <w:r w:rsidRPr="008C58F0">
        <w:rPr>
          <w:rFonts w:asciiTheme="minorHAnsi" w:hAnsiTheme="minorHAnsi" w:cstheme="minorHAnsi"/>
          <w:sz w:val="20"/>
          <w:szCs w:val="20"/>
        </w:rPr>
        <w:t xml:space="preserve">Backend: Java 7, REST API development using Spring </w:t>
      </w:r>
      <w:proofErr w:type="gramStart"/>
      <w:r w:rsidRPr="008C58F0">
        <w:rPr>
          <w:rFonts w:asciiTheme="minorHAnsi" w:hAnsiTheme="minorHAnsi" w:cstheme="minorHAnsi"/>
          <w:sz w:val="20"/>
          <w:szCs w:val="20"/>
        </w:rPr>
        <w:t>boot,  spring</w:t>
      </w:r>
      <w:proofErr w:type="gramEnd"/>
      <w:r w:rsidRPr="008C58F0">
        <w:rPr>
          <w:rFonts w:asciiTheme="minorHAnsi" w:hAnsiTheme="minorHAnsi" w:cstheme="minorHAnsi"/>
          <w:sz w:val="20"/>
          <w:szCs w:val="20"/>
        </w:rPr>
        <w:t xml:space="preserve"> boot, oracle.</w:t>
      </w:r>
    </w:p>
    <w:p w14:paraId="7EFFDD46" w14:textId="74E6B9D4" w:rsidR="008C58F0" w:rsidRPr="008C58F0" w:rsidRDefault="008C58F0" w:rsidP="008C58F0">
      <w:pPr>
        <w:pStyle w:val="ListParagraph"/>
        <w:numPr>
          <w:ilvl w:val="0"/>
          <w:numId w:val="47"/>
        </w:numPr>
        <w:rPr>
          <w:rFonts w:asciiTheme="minorHAnsi" w:hAnsiTheme="minorHAnsi" w:cstheme="minorHAnsi"/>
          <w:sz w:val="20"/>
          <w:szCs w:val="20"/>
        </w:rPr>
      </w:pPr>
      <w:r w:rsidRPr="008C58F0">
        <w:rPr>
          <w:rFonts w:asciiTheme="minorHAnsi" w:hAnsiTheme="minorHAnsi" w:cstheme="minorHAnsi"/>
          <w:sz w:val="20"/>
          <w:szCs w:val="20"/>
        </w:rPr>
        <w:t>Unit testing: Mockito.</w:t>
      </w:r>
    </w:p>
    <w:p w14:paraId="38D8D552" w14:textId="77777777" w:rsidR="008C58F0" w:rsidRPr="008C58F0" w:rsidRDefault="008C58F0" w:rsidP="008C58F0">
      <w:pPr>
        <w:pStyle w:val="ListParagraph"/>
        <w:numPr>
          <w:ilvl w:val="0"/>
          <w:numId w:val="47"/>
        </w:numPr>
        <w:rPr>
          <w:rFonts w:asciiTheme="minorHAnsi" w:hAnsiTheme="minorHAnsi" w:cstheme="minorHAnsi"/>
          <w:sz w:val="20"/>
          <w:szCs w:val="20"/>
        </w:rPr>
      </w:pPr>
      <w:r w:rsidRPr="008C58F0">
        <w:rPr>
          <w:rFonts w:asciiTheme="minorHAnsi" w:hAnsiTheme="minorHAnsi" w:cstheme="minorHAnsi"/>
          <w:sz w:val="20"/>
          <w:szCs w:val="20"/>
        </w:rPr>
        <w:t>Project: I worked as a Full Stack Developer for a leading US Insurance company. I was involved in all the SDLC phases of the project.</w:t>
      </w:r>
    </w:p>
    <w:p w14:paraId="5E0931C2" w14:textId="77777777" w:rsidR="008C58F0" w:rsidRDefault="008C58F0" w:rsidP="008C58F0">
      <w:pPr>
        <w:pStyle w:val="NoSpacing1"/>
        <w:rPr>
          <w:sz w:val="20"/>
          <w:szCs w:val="20"/>
        </w:rPr>
      </w:pPr>
    </w:p>
    <w:p w14:paraId="6499F23A" w14:textId="78D0B089" w:rsidR="008C58F0" w:rsidRPr="00D82895" w:rsidRDefault="008C58F0" w:rsidP="008C58F0">
      <w:pPr>
        <w:pStyle w:val="NoSpacing1"/>
        <w:rPr>
          <w:b/>
          <w:bCs/>
          <w:sz w:val="20"/>
          <w:szCs w:val="20"/>
        </w:rPr>
      </w:pPr>
      <w:r w:rsidRPr="00D82895">
        <w:rPr>
          <w:b/>
          <w:bCs/>
          <w:sz w:val="20"/>
          <w:szCs w:val="20"/>
        </w:rPr>
        <w:t>March 2013 – Sept 2016</w:t>
      </w:r>
      <w:r w:rsidRPr="00D82895">
        <w:rPr>
          <w:b/>
          <w:bCs/>
          <w:sz w:val="20"/>
          <w:szCs w:val="20"/>
        </w:rPr>
        <w:tab/>
      </w:r>
      <w:r w:rsidRPr="00D82895">
        <w:rPr>
          <w:b/>
          <w:bCs/>
          <w:sz w:val="20"/>
          <w:szCs w:val="20"/>
        </w:rPr>
        <w:tab/>
      </w:r>
      <w:r w:rsidRPr="00D82895">
        <w:rPr>
          <w:b/>
          <w:bCs/>
          <w:sz w:val="20"/>
          <w:szCs w:val="20"/>
        </w:rPr>
        <w:t xml:space="preserve">Tata Consultancy Services </w:t>
      </w:r>
      <w:r w:rsidRPr="00D82895">
        <w:rPr>
          <w:b/>
          <w:bCs/>
          <w:sz w:val="20"/>
          <w:szCs w:val="20"/>
        </w:rPr>
        <w:t>(TCS)</w:t>
      </w:r>
    </w:p>
    <w:p w14:paraId="79117EDD" w14:textId="15BC8408" w:rsidR="008C58F0" w:rsidRPr="00D82895" w:rsidRDefault="008C58F0" w:rsidP="008C58F0">
      <w:pPr>
        <w:pStyle w:val="NoSpacing1"/>
        <w:rPr>
          <w:b/>
          <w:bCs/>
          <w:sz w:val="20"/>
          <w:szCs w:val="20"/>
        </w:rPr>
      </w:pPr>
    </w:p>
    <w:p w14:paraId="7C21E76B" w14:textId="5F1C9EA9" w:rsidR="00D82895" w:rsidRPr="00D82895" w:rsidRDefault="00D82895" w:rsidP="008C58F0">
      <w:pPr>
        <w:pStyle w:val="NoSpacing1"/>
        <w:rPr>
          <w:b/>
          <w:bCs/>
          <w:sz w:val="20"/>
          <w:szCs w:val="20"/>
        </w:rPr>
      </w:pPr>
      <w:r w:rsidRPr="00D82895">
        <w:rPr>
          <w:b/>
          <w:bCs/>
          <w:sz w:val="20"/>
          <w:szCs w:val="20"/>
        </w:rPr>
        <w:tab/>
      </w:r>
      <w:r w:rsidRPr="00D82895">
        <w:rPr>
          <w:b/>
          <w:bCs/>
          <w:sz w:val="20"/>
          <w:szCs w:val="20"/>
        </w:rPr>
        <w:tab/>
      </w:r>
      <w:r w:rsidRPr="00D82895">
        <w:rPr>
          <w:b/>
          <w:bCs/>
          <w:sz w:val="20"/>
          <w:szCs w:val="20"/>
        </w:rPr>
        <w:tab/>
      </w:r>
      <w:r w:rsidRPr="00D82895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 xml:space="preserve">Full Stack </w:t>
      </w:r>
      <w:r w:rsidRPr="00D82895">
        <w:rPr>
          <w:b/>
          <w:bCs/>
          <w:sz w:val="20"/>
          <w:szCs w:val="20"/>
        </w:rPr>
        <w:t>Java Developer</w:t>
      </w:r>
    </w:p>
    <w:p w14:paraId="179D56CC" w14:textId="77777777" w:rsidR="00D82895" w:rsidRDefault="00D82895" w:rsidP="008C58F0">
      <w:pPr>
        <w:pStyle w:val="NoSpacing1"/>
        <w:rPr>
          <w:sz w:val="20"/>
          <w:szCs w:val="20"/>
        </w:rPr>
      </w:pPr>
    </w:p>
    <w:p w14:paraId="4D780E82" w14:textId="77777777" w:rsidR="008C58F0" w:rsidRPr="008C58F0" w:rsidRDefault="008C58F0" w:rsidP="008C58F0">
      <w:pPr>
        <w:pStyle w:val="NoSpacing1"/>
        <w:rPr>
          <w:sz w:val="20"/>
          <w:szCs w:val="20"/>
        </w:rPr>
      </w:pPr>
      <w:r w:rsidRPr="008C58F0">
        <w:rPr>
          <w:sz w:val="20"/>
          <w:szCs w:val="20"/>
        </w:rPr>
        <w:t>Description:</w:t>
      </w:r>
    </w:p>
    <w:p w14:paraId="11D17E8D" w14:textId="5E34079F" w:rsidR="008C58F0" w:rsidRPr="008C58F0" w:rsidRDefault="008C58F0" w:rsidP="00D82895">
      <w:pPr>
        <w:pStyle w:val="NoSpacing1"/>
        <w:numPr>
          <w:ilvl w:val="0"/>
          <w:numId w:val="43"/>
        </w:numPr>
        <w:rPr>
          <w:sz w:val="20"/>
          <w:szCs w:val="20"/>
        </w:rPr>
      </w:pPr>
      <w:r w:rsidRPr="008C58F0">
        <w:rPr>
          <w:sz w:val="20"/>
          <w:szCs w:val="20"/>
        </w:rPr>
        <w:t>Backend: Java, Spring MVC, Oracle.</w:t>
      </w:r>
    </w:p>
    <w:p w14:paraId="2CF09B39" w14:textId="042046FD" w:rsidR="008C58F0" w:rsidRPr="008C58F0" w:rsidRDefault="008C58F0" w:rsidP="00D82895">
      <w:pPr>
        <w:pStyle w:val="NoSpacing1"/>
        <w:numPr>
          <w:ilvl w:val="0"/>
          <w:numId w:val="43"/>
        </w:numPr>
        <w:rPr>
          <w:sz w:val="20"/>
          <w:szCs w:val="20"/>
        </w:rPr>
      </w:pPr>
      <w:r w:rsidRPr="008C58F0">
        <w:rPr>
          <w:sz w:val="20"/>
          <w:szCs w:val="20"/>
        </w:rPr>
        <w:t xml:space="preserve">Frontend: </w:t>
      </w:r>
      <w:proofErr w:type="spellStart"/>
      <w:r w:rsidRPr="008C58F0">
        <w:rPr>
          <w:sz w:val="20"/>
          <w:szCs w:val="20"/>
        </w:rPr>
        <w:t>Javascript</w:t>
      </w:r>
      <w:proofErr w:type="spellEnd"/>
      <w:r w:rsidRPr="008C58F0">
        <w:rPr>
          <w:sz w:val="20"/>
          <w:szCs w:val="20"/>
        </w:rPr>
        <w:t xml:space="preserve">, </w:t>
      </w:r>
      <w:proofErr w:type="spellStart"/>
      <w:r w:rsidRPr="008C58F0">
        <w:rPr>
          <w:sz w:val="20"/>
          <w:szCs w:val="20"/>
        </w:rPr>
        <w:t>JQuery</w:t>
      </w:r>
      <w:proofErr w:type="spellEnd"/>
      <w:r w:rsidRPr="008C58F0">
        <w:rPr>
          <w:sz w:val="20"/>
          <w:szCs w:val="20"/>
        </w:rPr>
        <w:t>, Jasmine.</w:t>
      </w:r>
    </w:p>
    <w:p w14:paraId="257FB5CC" w14:textId="4BE87A17" w:rsidR="008C58F0" w:rsidRPr="008C58F0" w:rsidRDefault="008C58F0" w:rsidP="00D82895">
      <w:pPr>
        <w:pStyle w:val="NoSpacing1"/>
        <w:numPr>
          <w:ilvl w:val="0"/>
          <w:numId w:val="43"/>
        </w:numPr>
        <w:rPr>
          <w:sz w:val="20"/>
          <w:szCs w:val="20"/>
        </w:rPr>
      </w:pPr>
      <w:r w:rsidRPr="008C58F0">
        <w:rPr>
          <w:sz w:val="20"/>
          <w:szCs w:val="20"/>
        </w:rPr>
        <w:t xml:space="preserve">Unit testing: </w:t>
      </w:r>
      <w:proofErr w:type="spellStart"/>
      <w:r w:rsidRPr="008C58F0">
        <w:rPr>
          <w:sz w:val="20"/>
          <w:szCs w:val="20"/>
        </w:rPr>
        <w:t>EasyMock</w:t>
      </w:r>
      <w:proofErr w:type="spellEnd"/>
      <w:r w:rsidRPr="008C58F0">
        <w:rPr>
          <w:sz w:val="20"/>
          <w:szCs w:val="20"/>
        </w:rPr>
        <w:t>.</w:t>
      </w:r>
    </w:p>
    <w:p w14:paraId="5B112CAF" w14:textId="77777777" w:rsidR="00D82895" w:rsidRDefault="00D82895" w:rsidP="008C58F0">
      <w:pPr>
        <w:pStyle w:val="NoSpacing1"/>
        <w:rPr>
          <w:sz w:val="20"/>
          <w:szCs w:val="20"/>
        </w:rPr>
      </w:pPr>
    </w:p>
    <w:p w14:paraId="2F6E0FA7" w14:textId="0A07749C" w:rsidR="008C58F0" w:rsidRPr="008C58F0" w:rsidRDefault="008C58F0" w:rsidP="008C58F0">
      <w:pPr>
        <w:pStyle w:val="NoSpacing1"/>
        <w:rPr>
          <w:sz w:val="20"/>
          <w:szCs w:val="20"/>
        </w:rPr>
      </w:pPr>
      <w:r w:rsidRPr="008C58F0">
        <w:rPr>
          <w:sz w:val="20"/>
          <w:szCs w:val="20"/>
        </w:rPr>
        <w:t>Brief:</w:t>
      </w:r>
    </w:p>
    <w:p w14:paraId="2C5B4A84" w14:textId="5C3EDB7F" w:rsidR="008C58F0" w:rsidRPr="008C58F0" w:rsidRDefault="008C58F0" w:rsidP="00D82895">
      <w:pPr>
        <w:pStyle w:val="NoSpacing1"/>
        <w:numPr>
          <w:ilvl w:val="0"/>
          <w:numId w:val="43"/>
        </w:numPr>
        <w:rPr>
          <w:sz w:val="20"/>
          <w:szCs w:val="20"/>
        </w:rPr>
      </w:pPr>
      <w:r w:rsidRPr="008C58F0">
        <w:rPr>
          <w:sz w:val="20"/>
          <w:szCs w:val="20"/>
        </w:rPr>
        <w:t>Orchestrated efficient large-scale software deployments, including testing features and correcting code.</w:t>
      </w:r>
    </w:p>
    <w:p w14:paraId="4546836B" w14:textId="72778C52" w:rsidR="008C58F0" w:rsidRPr="008C58F0" w:rsidRDefault="008C58F0" w:rsidP="00D82895">
      <w:pPr>
        <w:pStyle w:val="NoSpacing1"/>
        <w:numPr>
          <w:ilvl w:val="0"/>
          <w:numId w:val="43"/>
        </w:numPr>
        <w:rPr>
          <w:sz w:val="20"/>
          <w:szCs w:val="20"/>
        </w:rPr>
      </w:pPr>
      <w:r w:rsidRPr="008C58F0">
        <w:rPr>
          <w:sz w:val="20"/>
          <w:szCs w:val="20"/>
        </w:rPr>
        <w:t>Gathered and defined customer requirements to develop clear specifications for creating well-organized project plans.</w:t>
      </w:r>
    </w:p>
    <w:p w14:paraId="3D2C7511" w14:textId="6F4F2949" w:rsidR="008C58F0" w:rsidRPr="008C58F0" w:rsidRDefault="008C58F0" w:rsidP="00D82895">
      <w:pPr>
        <w:pStyle w:val="NoSpacing1"/>
        <w:numPr>
          <w:ilvl w:val="0"/>
          <w:numId w:val="43"/>
        </w:numPr>
        <w:rPr>
          <w:sz w:val="20"/>
          <w:szCs w:val="20"/>
        </w:rPr>
      </w:pPr>
      <w:r w:rsidRPr="008C58F0">
        <w:rPr>
          <w:sz w:val="20"/>
          <w:szCs w:val="20"/>
        </w:rPr>
        <w:t>Discussed project progress with customers, collected feedback on different stages and directly addressed concerns.</w:t>
      </w:r>
    </w:p>
    <w:p w14:paraId="6D93D4CE" w14:textId="4AEFCD54" w:rsidR="008C58F0" w:rsidRPr="008C58F0" w:rsidRDefault="008C58F0" w:rsidP="00D82895">
      <w:pPr>
        <w:pStyle w:val="NoSpacing1"/>
        <w:numPr>
          <w:ilvl w:val="0"/>
          <w:numId w:val="43"/>
        </w:numPr>
        <w:rPr>
          <w:sz w:val="20"/>
          <w:szCs w:val="20"/>
        </w:rPr>
      </w:pPr>
      <w:r w:rsidRPr="008C58F0">
        <w:rPr>
          <w:sz w:val="20"/>
          <w:szCs w:val="20"/>
        </w:rPr>
        <w:t xml:space="preserve">Inspected equipment, assessed </w:t>
      </w:r>
      <w:proofErr w:type="gramStart"/>
      <w:r w:rsidRPr="008C58F0">
        <w:rPr>
          <w:sz w:val="20"/>
          <w:szCs w:val="20"/>
        </w:rPr>
        <w:t>functionality</w:t>
      </w:r>
      <w:proofErr w:type="gramEnd"/>
      <w:r w:rsidRPr="008C58F0">
        <w:rPr>
          <w:sz w:val="20"/>
          <w:szCs w:val="20"/>
        </w:rPr>
        <w:t xml:space="preserve"> and optimized controls.</w:t>
      </w:r>
    </w:p>
    <w:p w14:paraId="5B57D58D" w14:textId="6CA4FA70" w:rsidR="008C58F0" w:rsidRPr="008C58F0" w:rsidRDefault="008C58F0" w:rsidP="00D82895">
      <w:pPr>
        <w:pStyle w:val="NoSpacing1"/>
        <w:numPr>
          <w:ilvl w:val="0"/>
          <w:numId w:val="43"/>
        </w:numPr>
        <w:rPr>
          <w:sz w:val="20"/>
          <w:szCs w:val="20"/>
        </w:rPr>
      </w:pPr>
      <w:r w:rsidRPr="008C58F0">
        <w:rPr>
          <w:sz w:val="20"/>
          <w:szCs w:val="20"/>
        </w:rPr>
        <w:t>Managed milestones from initial steps through final delivery.</w:t>
      </w:r>
    </w:p>
    <w:p w14:paraId="53A85FA8" w14:textId="10287C3F" w:rsidR="008C58F0" w:rsidRPr="008C58F0" w:rsidRDefault="008C58F0" w:rsidP="00D82895">
      <w:pPr>
        <w:pStyle w:val="NoSpacing1"/>
        <w:numPr>
          <w:ilvl w:val="0"/>
          <w:numId w:val="43"/>
        </w:numPr>
        <w:rPr>
          <w:sz w:val="20"/>
          <w:szCs w:val="20"/>
        </w:rPr>
      </w:pPr>
      <w:r w:rsidRPr="008C58F0">
        <w:rPr>
          <w:sz w:val="20"/>
          <w:szCs w:val="20"/>
        </w:rPr>
        <w:t xml:space="preserve">Reviewed code, debugged </w:t>
      </w:r>
      <w:proofErr w:type="gramStart"/>
      <w:r w:rsidRPr="008C58F0">
        <w:rPr>
          <w:sz w:val="20"/>
          <w:szCs w:val="20"/>
        </w:rPr>
        <w:t>problems</w:t>
      </w:r>
      <w:proofErr w:type="gramEnd"/>
      <w:r w:rsidRPr="008C58F0">
        <w:rPr>
          <w:sz w:val="20"/>
          <w:szCs w:val="20"/>
        </w:rPr>
        <w:t xml:space="preserve"> and fixed issues.</w:t>
      </w:r>
    </w:p>
    <w:p w14:paraId="7D6A9D46" w14:textId="7C33438A" w:rsidR="008C58F0" w:rsidRPr="008C58F0" w:rsidRDefault="008C58F0" w:rsidP="00D82895">
      <w:pPr>
        <w:pStyle w:val="NoSpacing1"/>
        <w:numPr>
          <w:ilvl w:val="0"/>
          <w:numId w:val="43"/>
        </w:numPr>
        <w:rPr>
          <w:sz w:val="20"/>
          <w:szCs w:val="20"/>
        </w:rPr>
      </w:pPr>
      <w:r w:rsidRPr="008C58F0">
        <w:rPr>
          <w:sz w:val="20"/>
          <w:szCs w:val="20"/>
        </w:rPr>
        <w:t>Delivered performance-driven and user-centric websites that met all business requirements.</w:t>
      </w:r>
    </w:p>
    <w:p w14:paraId="7E20802F" w14:textId="55B31059" w:rsidR="008C58F0" w:rsidRPr="008C58F0" w:rsidRDefault="008C58F0" w:rsidP="00D82895">
      <w:pPr>
        <w:pStyle w:val="NoSpacing1"/>
        <w:numPr>
          <w:ilvl w:val="0"/>
          <w:numId w:val="43"/>
        </w:numPr>
        <w:rPr>
          <w:sz w:val="20"/>
          <w:szCs w:val="20"/>
        </w:rPr>
      </w:pPr>
      <w:r w:rsidRPr="008C58F0">
        <w:rPr>
          <w:sz w:val="20"/>
          <w:szCs w:val="20"/>
        </w:rPr>
        <w:t>Worked on end-to-end development of the application projects using Java, Spring Boot, Microservices, ReactJS, Oracle, and SQL, Cucumber.</w:t>
      </w:r>
    </w:p>
    <w:p w14:paraId="71FD296A" w14:textId="77777777" w:rsidR="008C58F0" w:rsidRPr="008C58F0" w:rsidRDefault="008C58F0" w:rsidP="008C58F0">
      <w:pPr>
        <w:pStyle w:val="NoSpacing1"/>
        <w:rPr>
          <w:sz w:val="20"/>
          <w:szCs w:val="20"/>
        </w:rPr>
      </w:pPr>
    </w:p>
    <w:p w14:paraId="182AC517" w14:textId="33772B5E" w:rsidR="008C58F0" w:rsidRPr="00D82895" w:rsidRDefault="00D82895" w:rsidP="008C58F0">
      <w:pPr>
        <w:pStyle w:val="NoSpacing1"/>
        <w:rPr>
          <w:b/>
          <w:bCs/>
          <w:sz w:val="20"/>
          <w:szCs w:val="20"/>
          <w:u w:val="single"/>
        </w:rPr>
      </w:pPr>
      <w:r w:rsidRPr="00D82895">
        <w:rPr>
          <w:b/>
          <w:bCs/>
          <w:sz w:val="20"/>
          <w:szCs w:val="20"/>
          <w:u w:val="single"/>
        </w:rPr>
        <w:t>Education &amp; Qualifications:</w:t>
      </w:r>
    </w:p>
    <w:p w14:paraId="7DC792BB" w14:textId="77777777" w:rsidR="00D82895" w:rsidRPr="008C58F0" w:rsidRDefault="00D82895" w:rsidP="008C58F0">
      <w:pPr>
        <w:pStyle w:val="NoSpacing1"/>
        <w:rPr>
          <w:sz w:val="20"/>
          <w:szCs w:val="20"/>
        </w:rPr>
      </w:pPr>
    </w:p>
    <w:p w14:paraId="3BD7C751" w14:textId="77777777" w:rsidR="008C58F0" w:rsidRPr="008C58F0" w:rsidRDefault="008C58F0" w:rsidP="00D82895">
      <w:pPr>
        <w:pStyle w:val="NoSpacing1"/>
        <w:numPr>
          <w:ilvl w:val="0"/>
          <w:numId w:val="50"/>
        </w:numPr>
        <w:rPr>
          <w:sz w:val="20"/>
          <w:szCs w:val="20"/>
        </w:rPr>
      </w:pPr>
      <w:proofErr w:type="spellStart"/>
      <w:proofErr w:type="gramStart"/>
      <w:r w:rsidRPr="008C58F0">
        <w:rPr>
          <w:sz w:val="20"/>
          <w:szCs w:val="20"/>
        </w:rPr>
        <w:t>B.Tech</w:t>
      </w:r>
      <w:proofErr w:type="spellEnd"/>
      <w:proofErr w:type="gramEnd"/>
      <w:r w:rsidRPr="008C58F0">
        <w:rPr>
          <w:sz w:val="20"/>
          <w:szCs w:val="20"/>
        </w:rPr>
        <w:t xml:space="preserve"> in IT from Siliguri Institute Of Technology(WBUT) with 8.3 DGPA</w:t>
      </w:r>
    </w:p>
    <w:p w14:paraId="60063E99" w14:textId="77777777" w:rsidR="008C58F0" w:rsidRPr="008C58F0" w:rsidRDefault="008C58F0" w:rsidP="00D82895">
      <w:pPr>
        <w:pStyle w:val="NoSpacing1"/>
        <w:numPr>
          <w:ilvl w:val="0"/>
          <w:numId w:val="50"/>
        </w:numPr>
        <w:rPr>
          <w:sz w:val="20"/>
          <w:szCs w:val="20"/>
        </w:rPr>
      </w:pPr>
      <w:r w:rsidRPr="008C58F0">
        <w:rPr>
          <w:sz w:val="20"/>
          <w:szCs w:val="20"/>
        </w:rPr>
        <w:t xml:space="preserve">12 </w:t>
      </w:r>
      <w:proofErr w:type="spellStart"/>
      <w:r w:rsidRPr="008C58F0">
        <w:rPr>
          <w:sz w:val="20"/>
          <w:szCs w:val="20"/>
        </w:rPr>
        <w:t>th</w:t>
      </w:r>
      <w:proofErr w:type="spellEnd"/>
      <w:r w:rsidRPr="008C58F0">
        <w:rPr>
          <w:sz w:val="20"/>
          <w:szCs w:val="20"/>
        </w:rPr>
        <w:t xml:space="preserve"> from </w:t>
      </w:r>
      <w:proofErr w:type="spellStart"/>
      <w:r w:rsidRPr="008C58F0">
        <w:rPr>
          <w:sz w:val="20"/>
          <w:szCs w:val="20"/>
        </w:rPr>
        <w:t>Millia</w:t>
      </w:r>
      <w:proofErr w:type="spellEnd"/>
      <w:r w:rsidRPr="008C58F0">
        <w:rPr>
          <w:sz w:val="20"/>
          <w:szCs w:val="20"/>
        </w:rPr>
        <w:t xml:space="preserve"> Convent English School, </w:t>
      </w:r>
      <w:proofErr w:type="spellStart"/>
      <w:r w:rsidRPr="008C58F0">
        <w:rPr>
          <w:sz w:val="20"/>
          <w:szCs w:val="20"/>
        </w:rPr>
        <w:t>Purnea</w:t>
      </w:r>
      <w:proofErr w:type="spellEnd"/>
      <w:r w:rsidRPr="008C58F0">
        <w:rPr>
          <w:sz w:val="20"/>
          <w:szCs w:val="20"/>
        </w:rPr>
        <w:t xml:space="preserve"> with 65.2 %.</w:t>
      </w:r>
    </w:p>
    <w:p w14:paraId="3FFC239D" w14:textId="23BD34D8" w:rsidR="008C58F0" w:rsidRPr="00D82895" w:rsidRDefault="008C58F0" w:rsidP="00E11BDD">
      <w:pPr>
        <w:pStyle w:val="NoSpacing1"/>
        <w:numPr>
          <w:ilvl w:val="0"/>
          <w:numId w:val="50"/>
        </w:numPr>
        <w:rPr>
          <w:sz w:val="20"/>
          <w:szCs w:val="20"/>
        </w:rPr>
      </w:pPr>
      <w:r w:rsidRPr="00D82895">
        <w:rPr>
          <w:sz w:val="20"/>
          <w:szCs w:val="20"/>
        </w:rPr>
        <w:t xml:space="preserve">10th from </w:t>
      </w:r>
      <w:proofErr w:type="spellStart"/>
      <w:r w:rsidRPr="00D82895">
        <w:rPr>
          <w:sz w:val="20"/>
          <w:szCs w:val="20"/>
        </w:rPr>
        <w:t>Millia</w:t>
      </w:r>
      <w:proofErr w:type="spellEnd"/>
      <w:r w:rsidRPr="00D82895">
        <w:rPr>
          <w:sz w:val="20"/>
          <w:szCs w:val="20"/>
        </w:rPr>
        <w:t xml:space="preserve"> Convent English School, </w:t>
      </w:r>
      <w:proofErr w:type="spellStart"/>
      <w:r w:rsidRPr="00D82895">
        <w:rPr>
          <w:sz w:val="20"/>
          <w:szCs w:val="20"/>
        </w:rPr>
        <w:t>Purnea</w:t>
      </w:r>
      <w:proofErr w:type="spellEnd"/>
      <w:r w:rsidRPr="00D82895">
        <w:rPr>
          <w:sz w:val="20"/>
          <w:szCs w:val="20"/>
        </w:rPr>
        <w:t xml:space="preserve"> with 85.2 %.</w:t>
      </w:r>
    </w:p>
    <w:p w14:paraId="2040FEFA" w14:textId="77777777" w:rsidR="0017215F" w:rsidRPr="0017215F" w:rsidRDefault="0017215F" w:rsidP="008C58F0">
      <w:pPr>
        <w:rPr>
          <w:rFonts w:asciiTheme="minorHAnsi" w:hAnsiTheme="minorHAnsi" w:cstheme="minorHAnsi"/>
          <w:bCs/>
          <w:sz w:val="20"/>
          <w:szCs w:val="20"/>
        </w:rPr>
      </w:pPr>
    </w:p>
    <w:sectPr w:rsidR="0017215F" w:rsidRPr="0017215F" w:rsidSect="005D2BDC">
      <w:headerReference w:type="default" r:id="rId8"/>
      <w:footerReference w:type="default" r:id="rId9"/>
      <w:pgSz w:w="11910" w:h="16840"/>
      <w:pgMar w:top="1135" w:right="1041" w:bottom="1134" w:left="70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EC477" w14:textId="77777777" w:rsidR="000F44C2" w:rsidRDefault="000F44C2">
      <w:r>
        <w:separator/>
      </w:r>
    </w:p>
  </w:endnote>
  <w:endnote w:type="continuationSeparator" w:id="0">
    <w:p w14:paraId="3A0CBB24" w14:textId="77777777" w:rsidR="000F44C2" w:rsidRDefault="000F4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Noto Sans Symbols">
    <w:altName w:val="Calibri"/>
    <w:charset w:val="00"/>
    <w:family w:val="auto"/>
    <w:pitch w:val="default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Bold">
    <w:panose1 w:val="020F07020304040302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0460E" w14:textId="5DE87717" w:rsidR="000F44C2" w:rsidRDefault="000F44C2">
    <w:pPr>
      <w:pStyle w:val="BodyText"/>
      <w:spacing w:line="14" w:lineRule="auto"/>
    </w:pPr>
    <w:bookmarkStart w:id="0" w:name="_Hlk87353339"/>
    <w:bookmarkStart w:id="1" w:name="_Hlk87353340"/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04372842" wp14:editId="35C4B54E">
              <wp:simplePos x="0" y="0"/>
              <wp:positionH relativeFrom="page">
                <wp:posOffset>901700</wp:posOffset>
              </wp:positionH>
              <wp:positionV relativeFrom="page">
                <wp:posOffset>10102215</wp:posOffset>
              </wp:positionV>
              <wp:extent cx="5629910" cy="3524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2991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901FB" w14:textId="77777777" w:rsidR="000F44C2" w:rsidRDefault="000F44C2" w:rsidP="006F32CC">
                          <w:pPr>
                            <w:pStyle w:val="Footer"/>
                            <w:jc w:val="center"/>
                            <w:rPr>
                              <w:rFonts w:ascii="Calibri" w:hAnsi="Calibri" w:cs="Calibri"/>
                              <w:sz w:val="16"/>
                              <w:szCs w:val="16"/>
                            </w:rPr>
                          </w:pPr>
                          <w:r w:rsidRPr="00684199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>Delex Solutions Ltd</w:t>
                          </w:r>
                          <w:r w:rsidRPr="00684199">
                            <w:rPr>
                              <w:rFonts w:asciiTheme="minorHAnsi" w:hAnsiTheme="minorHAnsi" w:cstheme="minorHAnsi"/>
                              <w:color w:val="FF0000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684199">
                            <w:rPr>
                              <w:rFonts w:ascii="Calibri" w:hAnsi="Calibri" w:cs="Calibri"/>
                              <w:sz w:val="16"/>
                              <w:szCs w:val="16"/>
                            </w:rPr>
                            <w:t xml:space="preserve">(Company No. 12532243) </w:t>
                          </w:r>
                          <w:r>
                            <w:rPr>
                              <w:rFonts w:ascii="Calibri" w:hAnsi="Calibri" w:cs="Calibri"/>
                              <w:sz w:val="16"/>
                              <w:szCs w:val="16"/>
                            </w:rPr>
                            <w:t>incorpor</w:t>
                          </w:r>
                          <w:r w:rsidRPr="00684199">
                            <w:rPr>
                              <w:rFonts w:ascii="Calibri" w:hAnsi="Calibri" w:cs="Calibri"/>
                              <w:sz w:val="16"/>
                              <w:szCs w:val="16"/>
                            </w:rPr>
                            <w:t>ated in England and Wales</w:t>
                          </w:r>
                          <w:r>
                            <w:rPr>
                              <w:rFonts w:ascii="Calibri" w:hAnsi="Calibri" w:cs="Calibri"/>
                              <w:sz w:val="16"/>
                              <w:szCs w:val="16"/>
                            </w:rPr>
                            <w:t>.</w:t>
                          </w:r>
                        </w:p>
                        <w:p w14:paraId="2E0DBDEC" w14:textId="77777777" w:rsidR="000F44C2" w:rsidRPr="00684199" w:rsidRDefault="000F44C2" w:rsidP="006F32CC">
                          <w:pPr>
                            <w:pStyle w:val="Footer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16"/>
                              <w:szCs w:val="16"/>
                            </w:rPr>
                            <w:t xml:space="preserve">Registered address: </w:t>
                          </w:r>
                          <w:r w:rsidRPr="00684199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 xml:space="preserve">26 </w:t>
                          </w:r>
                          <w:proofErr w:type="spellStart"/>
                          <w:r w:rsidRPr="00684199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>Grifon</w:t>
                          </w:r>
                          <w:proofErr w:type="spellEnd"/>
                          <w:r w:rsidRPr="00684199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 xml:space="preserve"> Road, </w:t>
                          </w:r>
                          <w:proofErr w:type="spellStart"/>
                          <w:r w:rsidRPr="00684199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>Chafford</w:t>
                          </w:r>
                          <w:proofErr w:type="spellEnd"/>
                          <w:r w:rsidRPr="00684199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 xml:space="preserve"> Hundred, Essex, RM16 6RJ</w:t>
                          </w:r>
                        </w:p>
                        <w:p w14:paraId="2B90C274" w14:textId="211470D3" w:rsidR="000F44C2" w:rsidRDefault="000F44C2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37284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71pt;margin-top:795.45pt;width:443.3pt;height:27.7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" filled="f" stroked="f">
              <v:textbox inset="0,0,0,0">
                <w:txbxContent>
                  <w:p w14:paraId="283901FB" w14:textId="77777777" w:rsidR="000F44C2" w:rsidRDefault="000F44C2" w:rsidP="006F32CC">
                    <w:pPr>
                      <w:pStyle w:val="Footer"/>
                      <w:jc w:val="center"/>
                      <w:rPr>
                        <w:rFonts w:ascii="Calibri" w:hAnsi="Calibri" w:cs="Calibri"/>
                        <w:sz w:val="16"/>
                        <w:szCs w:val="16"/>
                      </w:rPr>
                    </w:pPr>
                    <w:r w:rsidRPr="00684199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>Delex Solutions Ltd</w:t>
                    </w:r>
                    <w:r w:rsidRPr="00684199">
                      <w:rPr>
                        <w:rFonts w:asciiTheme="minorHAnsi" w:hAnsiTheme="minorHAnsi" w:cstheme="minorHAnsi"/>
                        <w:color w:val="FF0000"/>
                        <w:sz w:val="16"/>
                        <w:szCs w:val="16"/>
                      </w:rPr>
                      <w:t xml:space="preserve"> </w:t>
                    </w:r>
                    <w:r w:rsidRPr="00684199">
                      <w:rPr>
                        <w:rFonts w:ascii="Calibri" w:hAnsi="Calibri" w:cs="Calibri"/>
                        <w:sz w:val="16"/>
                        <w:szCs w:val="16"/>
                      </w:rPr>
                      <w:t xml:space="preserve">(Company No. 12532243) </w:t>
                    </w:r>
                    <w:r>
                      <w:rPr>
                        <w:rFonts w:ascii="Calibri" w:hAnsi="Calibri" w:cs="Calibri"/>
                        <w:sz w:val="16"/>
                        <w:szCs w:val="16"/>
                      </w:rPr>
                      <w:t>incorpor</w:t>
                    </w:r>
                    <w:r w:rsidRPr="00684199">
                      <w:rPr>
                        <w:rFonts w:ascii="Calibri" w:hAnsi="Calibri" w:cs="Calibri"/>
                        <w:sz w:val="16"/>
                        <w:szCs w:val="16"/>
                      </w:rPr>
                      <w:t>ated in England and Wales</w:t>
                    </w:r>
                    <w:r>
                      <w:rPr>
                        <w:rFonts w:ascii="Calibri" w:hAnsi="Calibri" w:cs="Calibri"/>
                        <w:sz w:val="16"/>
                        <w:szCs w:val="16"/>
                      </w:rPr>
                      <w:t>.</w:t>
                    </w:r>
                  </w:p>
                  <w:p w14:paraId="2E0DBDEC" w14:textId="77777777" w:rsidR="000F44C2" w:rsidRPr="00684199" w:rsidRDefault="000F44C2" w:rsidP="006F32CC">
                    <w:pPr>
                      <w:pStyle w:val="Footer"/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sz w:val="16"/>
                        <w:szCs w:val="16"/>
                      </w:rPr>
                      <w:t xml:space="preserve">Registered address: </w:t>
                    </w:r>
                    <w:r w:rsidRPr="00684199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 xml:space="preserve">26 </w:t>
                    </w:r>
                    <w:proofErr w:type="spellStart"/>
                    <w:r w:rsidRPr="00684199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>Grifon</w:t>
                    </w:r>
                    <w:proofErr w:type="spellEnd"/>
                    <w:r w:rsidRPr="00684199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 xml:space="preserve"> Road, </w:t>
                    </w:r>
                    <w:proofErr w:type="spellStart"/>
                    <w:r w:rsidRPr="00684199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>Chafford</w:t>
                    </w:r>
                    <w:proofErr w:type="spellEnd"/>
                    <w:r w:rsidRPr="00684199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 xml:space="preserve"> Hundred, Essex, RM16 6RJ</w:t>
                    </w:r>
                  </w:p>
                  <w:p w14:paraId="2B90C274" w14:textId="211470D3" w:rsidR="000F44C2" w:rsidRDefault="000F44C2">
                    <w:pPr>
                      <w:spacing w:before="14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31018B5" wp14:editId="566C46D4">
              <wp:simplePos x="0" y="0"/>
              <wp:positionH relativeFrom="page">
                <wp:posOffset>6531610</wp:posOffset>
              </wp:positionH>
              <wp:positionV relativeFrom="page">
                <wp:posOffset>10102850</wp:posOffset>
              </wp:positionV>
              <wp:extent cx="154305" cy="18224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D8469E" w14:textId="77777777" w:rsidR="000F44C2" w:rsidRPr="00B22E17" w:rsidRDefault="000F44C2">
                          <w:pPr>
                            <w:spacing w:before="13"/>
                            <w:ind w:left="60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r w:rsidRPr="00B22E17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B22E17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B22E17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B22E17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1</w:t>
                          </w:r>
                          <w:r w:rsidRPr="00B22E17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1018B5" id="Text Box 1" o:spid="_x0000_s1027" type="#_x0000_t202" style="position:absolute;margin-left:514.3pt;margin-top:795.5pt;width:12.15pt;height:14.3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" filled="f" stroked="f">
              <v:textbox inset="0,0,0,0">
                <w:txbxContent>
                  <w:p w14:paraId="41D8469E" w14:textId="77777777" w:rsidR="000F44C2" w:rsidRPr="00B22E17" w:rsidRDefault="000F44C2">
                    <w:pPr>
                      <w:spacing w:before="13"/>
                      <w:ind w:left="60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 w:rsidRPr="00B22E17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fldChar w:fldCharType="begin"/>
                    </w:r>
                    <w:r w:rsidRPr="00B22E17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instrText xml:space="preserve"> PAGE </w:instrText>
                    </w:r>
                    <w:r w:rsidRPr="00B22E17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fldChar w:fldCharType="separate"/>
                    </w:r>
                    <w:r w:rsidRPr="00B22E17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1</w:t>
                    </w:r>
                    <w:r w:rsidRPr="00B22E17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87802" w14:textId="77777777" w:rsidR="000F44C2" w:rsidRDefault="000F44C2">
      <w:r>
        <w:separator/>
      </w:r>
    </w:p>
  </w:footnote>
  <w:footnote w:type="continuationSeparator" w:id="0">
    <w:p w14:paraId="3F42360B" w14:textId="77777777" w:rsidR="000F44C2" w:rsidRDefault="000F4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760F5" w14:textId="0434D257" w:rsidR="000F44C2" w:rsidRDefault="000F44C2" w:rsidP="006F32CC">
    <w:pPr>
      <w:pStyle w:val="Header"/>
      <w:jc w:val="right"/>
    </w:pPr>
    <w:r>
      <w:rPr>
        <w:noProof/>
      </w:rPr>
      <w:drawing>
        <wp:inline distT="0" distB="0" distL="0" distR="0" wp14:anchorId="7975F864" wp14:editId="445CC37F">
          <wp:extent cx="971550" cy="97155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/>
      </w:rPr>
    </w:lvl>
  </w:abstractNum>
  <w:abstractNum w:abstractNumId="1" w15:restartNumberingAfterBreak="0">
    <w:nsid w:val="00000003"/>
    <w:multiLevelType w:val="singleLevel"/>
    <w:tmpl w:val="DEA6091A"/>
    <w:name w:val="WW8Num3"/>
    <w:lvl w:ilvl="0">
      <w:start w:val="1"/>
      <w:numFmt w:val="bullet"/>
      <w:pStyle w:val="Style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2266"/>
        </w:tabs>
        <w:ind w:left="2266" w:hanging="360"/>
      </w:pPr>
      <w:rPr>
        <w:rFonts w:ascii="Wingdings" w:hAnsi="Wingdings"/>
      </w:rPr>
    </w:lvl>
  </w:abstractNum>
  <w:abstractNum w:abstractNumId="3" w15:restartNumberingAfterBreak="0">
    <w:nsid w:val="00000006"/>
    <w:multiLevelType w:val="multilevel"/>
    <w:tmpl w:val="F3E08DAC"/>
    <w:lvl w:ilvl="0">
      <w:start w:val="1"/>
      <w:numFmt w:val="bullet"/>
      <w:pStyle w:val="Resume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00000007"/>
    <w:multiLevelType w:val="singleLevel"/>
    <w:tmpl w:val="00000007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5" w15:restartNumberingAfterBreak="0">
    <w:nsid w:val="00000008"/>
    <w:multiLevelType w:val="singleLevel"/>
    <w:tmpl w:val="00000008"/>
    <w:name w:val="WW8Num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6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7" w15:restartNumberingAfterBreak="0">
    <w:nsid w:val="0000000B"/>
    <w:multiLevelType w:val="singleLevel"/>
    <w:tmpl w:val="0000000B"/>
    <w:name w:val="WW8Num1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8" w15:restartNumberingAfterBreak="0">
    <w:nsid w:val="030165F2"/>
    <w:multiLevelType w:val="multilevel"/>
    <w:tmpl w:val="8E1EADAC"/>
    <w:styleLink w:val="List23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9" w15:restartNumberingAfterBreak="0">
    <w:nsid w:val="03CB4471"/>
    <w:multiLevelType w:val="hybridMultilevel"/>
    <w:tmpl w:val="67C6A5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D40346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D83773"/>
    <w:multiLevelType w:val="hybridMultilevel"/>
    <w:tmpl w:val="FDBCB070"/>
    <w:styleLink w:val="ImportedStyle2"/>
    <w:lvl w:ilvl="0" w:tplc="4DD43B4A">
      <w:start w:val="1"/>
      <w:numFmt w:val="bullet"/>
      <w:lvlText w:val="·"/>
      <w:lvlJc w:val="left"/>
      <w:pPr>
        <w:ind w:left="714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48A3F1C">
      <w:start w:val="1"/>
      <w:numFmt w:val="bullet"/>
      <w:lvlText w:val="o"/>
      <w:lvlJc w:val="left"/>
      <w:pPr>
        <w:ind w:left="1434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328EB46">
      <w:start w:val="1"/>
      <w:numFmt w:val="bullet"/>
      <w:lvlText w:val="▪"/>
      <w:lvlJc w:val="left"/>
      <w:pPr>
        <w:ind w:left="2154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0DE6AB6">
      <w:start w:val="1"/>
      <w:numFmt w:val="bullet"/>
      <w:lvlText w:val="·"/>
      <w:lvlJc w:val="left"/>
      <w:pPr>
        <w:ind w:left="2874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3929A7E">
      <w:start w:val="1"/>
      <w:numFmt w:val="bullet"/>
      <w:lvlText w:val="o"/>
      <w:lvlJc w:val="left"/>
      <w:pPr>
        <w:ind w:left="3594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6284748">
      <w:start w:val="1"/>
      <w:numFmt w:val="bullet"/>
      <w:lvlText w:val="▪"/>
      <w:lvlJc w:val="left"/>
      <w:pPr>
        <w:ind w:left="4314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CC7738">
      <w:start w:val="1"/>
      <w:numFmt w:val="bullet"/>
      <w:lvlText w:val="·"/>
      <w:lvlJc w:val="left"/>
      <w:pPr>
        <w:ind w:left="5034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2707110">
      <w:start w:val="1"/>
      <w:numFmt w:val="bullet"/>
      <w:lvlText w:val="o"/>
      <w:lvlJc w:val="left"/>
      <w:pPr>
        <w:ind w:left="5754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63ADB3C">
      <w:start w:val="1"/>
      <w:numFmt w:val="bullet"/>
      <w:lvlText w:val="▪"/>
      <w:lvlJc w:val="left"/>
      <w:pPr>
        <w:ind w:left="6474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057743DF"/>
    <w:multiLevelType w:val="multilevel"/>
    <w:tmpl w:val="25BAABA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079A52F3"/>
    <w:multiLevelType w:val="hybridMultilevel"/>
    <w:tmpl w:val="F1E80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11099E"/>
    <w:multiLevelType w:val="hybridMultilevel"/>
    <w:tmpl w:val="5DFC0C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8A7A52"/>
    <w:multiLevelType w:val="multilevel"/>
    <w:tmpl w:val="D87C8E32"/>
    <w:styleLink w:val="List29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15" w15:restartNumberingAfterBreak="0">
    <w:nsid w:val="0B764CCE"/>
    <w:multiLevelType w:val="hybridMultilevel"/>
    <w:tmpl w:val="9724B6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037105"/>
    <w:multiLevelType w:val="hybridMultilevel"/>
    <w:tmpl w:val="95627C2A"/>
    <w:lvl w:ilvl="0" w:tplc="E51A9376">
      <w:start w:val="1"/>
      <w:numFmt w:val="bullet"/>
      <w:pStyle w:val="Inden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D657B40"/>
    <w:multiLevelType w:val="hybridMultilevel"/>
    <w:tmpl w:val="4572BC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BB4E5A"/>
    <w:multiLevelType w:val="multilevel"/>
    <w:tmpl w:val="202449F0"/>
    <w:styleLink w:val="List9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 Bold" w:eastAsia="Arial Bold" w:hAnsi="Arial Bold" w:cs="Arial Bold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19" w15:restartNumberingAfterBreak="0">
    <w:nsid w:val="18163BEC"/>
    <w:multiLevelType w:val="multilevel"/>
    <w:tmpl w:val="2C307668"/>
    <w:styleLink w:val="List24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20" w15:restartNumberingAfterBreak="0">
    <w:nsid w:val="1A456F5F"/>
    <w:multiLevelType w:val="hybridMultilevel"/>
    <w:tmpl w:val="990250D8"/>
    <w:styleLink w:val="ImportedStyle5"/>
    <w:lvl w:ilvl="0" w:tplc="F3BAD126">
      <w:start w:val="1"/>
      <w:numFmt w:val="bullet"/>
      <w:suff w:val="nothing"/>
      <w:lvlText w:val="·"/>
      <w:lvlJc w:val="left"/>
      <w:pPr>
        <w:ind w:left="36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4D0F714">
      <w:start w:val="1"/>
      <w:numFmt w:val="bullet"/>
      <w:suff w:val="nothing"/>
      <w:lvlText w:val="·"/>
      <w:lvlJc w:val="left"/>
      <w:pPr>
        <w:ind w:left="36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FA84B2">
      <w:start w:val="1"/>
      <w:numFmt w:val="bullet"/>
      <w:suff w:val="nothing"/>
      <w:lvlText w:val="·"/>
      <w:lvlJc w:val="left"/>
      <w:pPr>
        <w:ind w:left="36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68A07E4">
      <w:start w:val="1"/>
      <w:numFmt w:val="bullet"/>
      <w:suff w:val="nothing"/>
      <w:lvlText w:val="·"/>
      <w:lvlJc w:val="left"/>
      <w:pPr>
        <w:ind w:left="36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944A5A6">
      <w:start w:val="1"/>
      <w:numFmt w:val="bullet"/>
      <w:suff w:val="nothing"/>
      <w:lvlText w:val="·"/>
      <w:lvlJc w:val="left"/>
      <w:pPr>
        <w:ind w:left="36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1D0AC3C">
      <w:start w:val="1"/>
      <w:numFmt w:val="bullet"/>
      <w:suff w:val="nothing"/>
      <w:lvlText w:val="·"/>
      <w:lvlJc w:val="left"/>
      <w:pPr>
        <w:ind w:left="36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34681C4">
      <w:start w:val="1"/>
      <w:numFmt w:val="bullet"/>
      <w:suff w:val="nothing"/>
      <w:lvlText w:val="·"/>
      <w:lvlJc w:val="left"/>
      <w:pPr>
        <w:ind w:left="36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C1AD8A0">
      <w:start w:val="1"/>
      <w:numFmt w:val="bullet"/>
      <w:suff w:val="nothing"/>
      <w:lvlText w:val="·"/>
      <w:lvlJc w:val="left"/>
      <w:pPr>
        <w:ind w:left="36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D48FEF0">
      <w:start w:val="1"/>
      <w:numFmt w:val="bullet"/>
      <w:suff w:val="nothing"/>
      <w:lvlText w:val="·"/>
      <w:lvlJc w:val="left"/>
      <w:pPr>
        <w:ind w:left="36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1BDD2C68"/>
    <w:multiLevelType w:val="hybridMultilevel"/>
    <w:tmpl w:val="BB5E8DA8"/>
    <w:styleLink w:val="ImportedStyle4"/>
    <w:lvl w:ilvl="0" w:tplc="C922A42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3FADEE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782BBF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0D024F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848470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67E427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F26123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070489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AA26B0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1C343B36"/>
    <w:multiLevelType w:val="hybridMultilevel"/>
    <w:tmpl w:val="ACF22D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FC16A63"/>
    <w:multiLevelType w:val="hybridMultilevel"/>
    <w:tmpl w:val="6B9CA5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B80A32"/>
    <w:multiLevelType w:val="hybridMultilevel"/>
    <w:tmpl w:val="A88692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4CE217F"/>
    <w:multiLevelType w:val="hybridMultilevel"/>
    <w:tmpl w:val="8C7E55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591256"/>
    <w:multiLevelType w:val="hybridMultilevel"/>
    <w:tmpl w:val="5DA61404"/>
    <w:lvl w:ilvl="0" w:tplc="85B8535C">
      <w:start w:val="1"/>
      <w:numFmt w:val="bullet"/>
      <w:pStyle w:val="ProfilContent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sz w:val="16"/>
        <w:lang w:val="en-GB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lang w:val="en-GB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5F5616C"/>
    <w:multiLevelType w:val="hybridMultilevel"/>
    <w:tmpl w:val="6E0421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86154B1"/>
    <w:multiLevelType w:val="hybridMultilevel"/>
    <w:tmpl w:val="977CD9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90144B6"/>
    <w:multiLevelType w:val="multilevel"/>
    <w:tmpl w:val="7C9E4AF4"/>
    <w:styleLink w:val="List32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30" w15:restartNumberingAfterBreak="0">
    <w:nsid w:val="29A26200"/>
    <w:multiLevelType w:val="multilevel"/>
    <w:tmpl w:val="DE20262C"/>
    <w:styleLink w:val="List17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 Bold" w:eastAsia="Arial Bold" w:hAnsi="Arial Bold" w:cs="Arial Bold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31" w15:restartNumberingAfterBreak="0">
    <w:nsid w:val="2C2F4A34"/>
    <w:multiLevelType w:val="multilevel"/>
    <w:tmpl w:val="0532B61E"/>
    <w:styleLink w:val="List18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</w:rPr>
    </w:lvl>
  </w:abstractNum>
  <w:abstractNum w:abstractNumId="32" w15:restartNumberingAfterBreak="0">
    <w:nsid w:val="30F55D02"/>
    <w:multiLevelType w:val="multilevel"/>
    <w:tmpl w:val="E3D8839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3" w15:restartNumberingAfterBreak="0">
    <w:nsid w:val="35FA7F1D"/>
    <w:multiLevelType w:val="hybridMultilevel"/>
    <w:tmpl w:val="C37E4D7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6727639"/>
    <w:multiLevelType w:val="hybridMultilevel"/>
    <w:tmpl w:val="4F4A3E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E032D4"/>
    <w:multiLevelType w:val="hybridMultilevel"/>
    <w:tmpl w:val="364434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CEB4711"/>
    <w:multiLevelType w:val="hybridMultilevel"/>
    <w:tmpl w:val="502C31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670C17"/>
    <w:multiLevelType w:val="hybridMultilevel"/>
    <w:tmpl w:val="05E80E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9C6306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4F05EAE"/>
    <w:multiLevelType w:val="multilevel"/>
    <w:tmpl w:val="FC423046"/>
    <w:styleLink w:val="List37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39" w15:restartNumberingAfterBreak="0">
    <w:nsid w:val="468228CA"/>
    <w:multiLevelType w:val="multilevel"/>
    <w:tmpl w:val="0DCC89F4"/>
    <w:styleLink w:val="List34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40" w15:restartNumberingAfterBreak="0">
    <w:nsid w:val="4B177548"/>
    <w:multiLevelType w:val="multilevel"/>
    <w:tmpl w:val="2FCCFCBE"/>
    <w:styleLink w:val="List31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</w:abstractNum>
  <w:abstractNum w:abstractNumId="41" w15:restartNumberingAfterBreak="0">
    <w:nsid w:val="55B6007D"/>
    <w:multiLevelType w:val="hybridMultilevel"/>
    <w:tmpl w:val="DC16E2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5E45F12"/>
    <w:multiLevelType w:val="multilevel"/>
    <w:tmpl w:val="501470F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3" w15:restartNumberingAfterBreak="0">
    <w:nsid w:val="56EC764B"/>
    <w:multiLevelType w:val="multilevel"/>
    <w:tmpl w:val="FF74C76A"/>
    <w:styleLink w:val="List22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44" w15:restartNumberingAfterBreak="0">
    <w:nsid w:val="5990398F"/>
    <w:multiLevelType w:val="hybridMultilevel"/>
    <w:tmpl w:val="CC6A7D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03944A7"/>
    <w:multiLevelType w:val="singleLevel"/>
    <w:tmpl w:val="A19A32EA"/>
    <w:lvl w:ilvl="0">
      <w:start w:val="1"/>
      <w:numFmt w:val="bullet"/>
      <w:pStyle w:val="CVKeypoin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6" w15:restartNumberingAfterBreak="0">
    <w:nsid w:val="6054304C"/>
    <w:multiLevelType w:val="multilevel"/>
    <w:tmpl w:val="501470F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7" w15:restartNumberingAfterBreak="0">
    <w:nsid w:val="60A855C3"/>
    <w:multiLevelType w:val="multilevel"/>
    <w:tmpl w:val="C75A780E"/>
    <w:styleLink w:val="List38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48" w15:restartNumberingAfterBreak="0">
    <w:nsid w:val="650C5978"/>
    <w:multiLevelType w:val="multilevel"/>
    <w:tmpl w:val="501470F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9" w15:restartNumberingAfterBreak="0">
    <w:nsid w:val="6B64359A"/>
    <w:multiLevelType w:val="multilevel"/>
    <w:tmpl w:val="25B27ECC"/>
    <w:styleLink w:val="List41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 Bold" w:eastAsia="Arial Bold" w:hAnsi="Arial Bold" w:cs="Arial Bold"/>
        <w:position w:val="0"/>
        <w:sz w:val="22"/>
        <w:szCs w:val="22"/>
        <w:lang w:val="en-US"/>
      </w:rPr>
    </w:lvl>
  </w:abstractNum>
  <w:abstractNum w:abstractNumId="50" w15:restartNumberingAfterBreak="0">
    <w:nsid w:val="6C541598"/>
    <w:multiLevelType w:val="hybridMultilevel"/>
    <w:tmpl w:val="1C6EF8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E627322"/>
    <w:multiLevelType w:val="multilevel"/>
    <w:tmpl w:val="440A803A"/>
    <w:styleLink w:val="List42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52" w15:restartNumberingAfterBreak="0">
    <w:nsid w:val="76BA7EC4"/>
    <w:multiLevelType w:val="multilevel"/>
    <w:tmpl w:val="0358A93A"/>
    <w:styleLink w:val="List8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  <w:lang w:val="en-US"/>
      </w:rPr>
    </w:lvl>
  </w:abstractNum>
  <w:abstractNum w:abstractNumId="53" w15:restartNumberingAfterBreak="0">
    <w:nsid w:val="78385D8A"/>
    <w:multiLevelType w:val="multilevel"/>
    <w:tmpl w:val="8584870A"/>
    <w:styleLink w:val="List20"/>
    <w:lvl w:ilvl="0"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023"/>
        </w:tabs>
        <w:ind w:left="1023" w:hanging="303"/>
      </w:pPr>
      <w:rPr>
        <w:rFonts w:ascii="Arial" w:eastAsia="Arial" w:hAnsi="Arial" w:cs="Arial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743"/>
        </w:tabs>
        <w:ind w:left="1743" w:hanging="303"/>
      </w:pPr>
      <w:rPr>
        <w:rFonts w:ascii="Arial" w:eastAsia="Arial" w:hAnsi="Arial" w:cs="Arial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463"/>
        </w:tabs>
        <w:ind w:left="2463" w:hanging="303"/>
      </w:pPr>
      <w:rPr>
        <w:rFonts w:ascii="Arial" w:eastAsia="Arial" w:hAnsi="Arial" w:cs="Arial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183"/>
        </w:tabs>
        <w:ind w:left="3183" w:hanging="303"/>
      </w:pPr>
      <w:rPr>
        <w:rFonts w:ascii="Arial" w:eastAsia="Arial" w:hAnsi="Arial" w:cs="Arial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3903"/>
        </w:tabs>
        <w:ind w:left="3903" w:hanging="303"/>
      </w:pPr>
      <w:rPr>
        <w:rFonts w:ascii="Arial" w:eastAsia="Arial" w:hAnsi="Arial" w:cs="Arial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4623"/>
        </w:tabs>
        <w:ind w:left="4623" w:hanging="303"/>
      </w:pPr>
      <w:rPr>
        <w:rFonts w:ascii="Arial" w:eastAsia="Arial" w:hAnsi="Arial" w:cs="Arial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343"/>
        </w:tabs>
        <w:ind w:left="5343" w:hanging="303"/>
      </w:pPr>
      <w:rPr>
        <w:rFonts w:ascii="Arial" w:eastAsia="Arial" w:hAnsi="Arial" w:cs="Arial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063"/>
        </w:tabs>
        <w:ind w:left="6063" w:hanging="303"/>
      </w:pPr>
      <w:rPr>
        <w:rFonts w:ascii="Arial" w:eastAsia="Arial" w:hAnsi="Arial" w:cs="Arial"/>
        <w:position w:val="0"/>
        <w:sz w:val="22"/>
        <w:szCs w:val="22"/>
      </w:rPr>
    </w:lvl>
  </w:abstractNum>
  <w:abstractNum w:abstractNumId="54" w15:restartNumberingAfterBreak="0">
    <w:nsid w:val="7B720ADE"/>
    <w:multiLevelType w:val="hybridMultilevel"/>
    <w:tmpl w:val="1562D7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ED46AE"/>
    <w:multiLevelType w:val="multilevel"/>
    <w:tmpl w:val="A83EFB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0"/>
  </w:num>
  <w:num w:numId="2">
    <w:abstractNumId w:val="49"/>
  </w:num>
  <w:num w:numId="3">
    <w:abstractNumId w:val="52"/>
  </w:num>
  <w:num w:numId="4">
    <w:abstractNumId w:val="18"/>
  </w:num>
  <w:num w:numId="5">
    <w:abstractNumId w:val="30"/>
  </w:num>
  <w:num w:numId="6">
    <w:abstractNumId w:val="31"/>
  </w:num>
  <w:num w:numId="7">
    <w:abstractNumId w:val="53"/>
  </w:num>
  <w:num w:numId="8">
    <w:abstractNumId w:val="43"/>
  </w:num>
  <w:num w:numId="9">
    <w:abstractNumId w:val="8"/>
  </w:num>
  <w:num w:numId="10">
    <w:abstractNumId w:val="19"/>
  </w:num>
  <w:num w:numId="11">
    <w:abstractNumId w:val="14"/>
  </w:num>
  <w:num w:numId="12">
    <w:abstractNumId w:val="29"/>
  </w:num>
  <w:num w:numId="13">
    <w:abstractNumId w:val="39"/>
  </w:num>
  <w:num w:numId="14">
    <w:abstractNumId w:val="38"/>
  </w:num>
  <w:num w:numId="15">
    <w:abstractNumId w:val="47"/>
  </w:num>
  <w:num w:numId="16">
    <w:abstractNumId w:val="51"/>
  </w:num>
  <w:num w:numId="17">
    <w:abstractNumId w:val="45"/>
  </w:num>
  <w:num w:numId="18">
    <w:abstractNumId w:val="3"/>
  </w:num>
  <w:num w:numId="19">
    <w:abstractNumId w:val="16"/>
  </w:num>
  <w:num w:numId="20">
    <w:abstractNumId w:val="1"/>
  </w:num>
  <w:num w:numId="21">
    <w:abstractNumId w:val="10"/>
  </w:num>
  <w:num w:numId="22">
    <w:abstractNumId w:val="21"/>
  </w:num>
  <w:num w:numId="23">
    <w:abstractNumId w:val="20"/>
  </w:num>
  <w:num w:numId="24">
    <w:abstractNumId w:val="26"/>
  </w:num>
  <w:num w:numId="25">
    <w:abstractNumId w:val="25"/>
  </w:num>
  <w:num w:numId="26">
    <w:abstractNumId w:val="35"/>
  </w:num>
  <w:num w:numId="27">
    <w:abstractNumId w:val="22"/>
  </w:num>
  <w:num w:numId="28">
    <w:abstractNumId w:val="34"/>
  </w:num>
  <w:num w:numId="29">
    <w:abstractNumId w:val="17"/>
  </w:num>
  <w:num w:numId="30">
    <w:abstractNumId w:val="44"/>
  </w:num>
  <w:num w:numId="31">
    <w:abstractNumId w:val="55"/>
  </w:num>
  <w:num w:numId="32">
    <w:abstractNumId w:val="32"/>
  </w:num>
  <w:num w:numId="33">
    <w:abstractNumId w:val="48"/>
  </w:num>
  <w:num w:numId="34">
    <w:abstractNumId w:val="11"/>
  </w:num>
  <w:num w:numId="35">
    <w:abstractNumId w:val="42"/>
  </w:num>
  <w:num w:numId="36">
    <w:abstractNumId w:val="46"/>
  </w:num>
  <w:num w:numId="37">
    <w:abstractNumId w:val="13"/>
  </w:num>
  <w:num w:numId="38">
    <w:abstractNumId w:val="28"/>
  </w:num>
  <w:num w:numId="39">
    <w:abstractNumId w:val="23"/>
  </w:num>
  <w:num w:numId="40">
    <w:abstractNumId w:val="33"/>
  </w:num>
  <w:num w:numId="41">
    <w:abstractNumId w:val="12"/>
  </w:num>
  <w:num w:numId="42">
    <w:abstractNumId w:val="37"/>
  </w:num>
  <w:num w:numId="43">
    <w:abstractNumId w:val="9"/>
  </w:num>
  <w:num w:numId="44">
    <w:abstractNumId w:val="27"/>
  </w:num>
  <w:num w:numId="45">
    <w:abstractNumId w:val="54"/>
  </w:num>
  <w:num w:numId="46">
    <w:abstractNumId w:val="24"/>
  </w:num>
  <w:num w:numId="47">
    <w:abstractNumId w:val="41"/>
  </w:num>
  <w:num w:numId="48">
    <w:abstractNumId w:val="15"/>
  </w:num>
  <w:num w:numId="49">
    <w:abstractNumId w:val="36"/>
  </w:num>
  <w:num w:numId="50">
    <w:abstractNumId w:val="5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7817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5C2"/>
    <w:rsid w:val="00015895"/>
    <w:rsid w:val="00020256"/>
    <w:rsid w:val="00027AA3"/>
    <w:rsid w:val="000335C2"/>
    <w:rsid w:val="00037F87"/>
    <w:rsid w:val="000458A3"/>
    <w:rsid w:val="0006225F"/>
    <w:rsid w:val="000632EF"/>
    <w:rsid w:val="000642F9"/>
    <w:rsid w:val="00067E17"/>
    <w:rsid w:val="00072DBF"/>
    <w:rsid w:val="00072E0C"/>
    <w:rsid w:val="000836D5"/>
    <w:rsid w:val="000C33CB"/>
    <w:rsid w:val="000C4A07"/>
    <w:rsid w:val="000D355F"/>
    <w:rsid w:val="000D6DCA"/>
    <w:rsid w:val="000E3686"/>
    <w:rsid w:val="000F44C2"/>
    <w:rsid w:val="001032EC"/>
    <w:rsid w:val="00104512"/>
    <w:rsid w:val="00107121"/>
    <w:rsid w:val="001136B4"/>
    <w:rsid w:val="001243CA"/>
    <w:rsid w:val="00126048"/>
    <w:rsid w:val="00126F8A"/>
    <w:rsid w:val="001322FC"/>
    <w:rsid w:val="00140F3C"/>
    <w:rsid w:val="00156EB7"/>
    <w:rsid w:val="0017215F"/>
    <w:rsid w:val="0017338E"/>
    <w:rsid w:val="001A5DFE"/>
    <w:rsid w:val="001A5F7E"/>
    <w:rsid w:val="001B0ADC"/>
    <w:rsid w:val="001D0596"/>
    <w:rsid w:val="001D201E"/>
    <w:rsid w:val="001D2899"/>
    <w:rsid w:val="001E6C0E"/>
    <w:rsid w:val="001F494D"/>
    <w:rsid w:val="0020342F"/>
    <w:rsid w:val="0020443F"/>
    <w:rsid w:val="0021064B"/>
    <w:rsid w:val="00213D6B"/>
    <w:rsid w:val="0021597E"/>
    <w:rsid w:val="0023242E"/>
    <w:rsid w:val="00232623"/>
    <w:rsid w:val="00235373"/>
    <w:rsid w:val="00265B64"/>
    <w:rsid w:val="0027025A"/>
    <w:rsid w:val="00283084"/>
    <w:rsid w:val="00284B0A"/>
    <w:rsid w:val="002A016C"/>
    <w:rsid w:val="002C3A50"/>
    <w:rsid w:val="002D5815"/>
    <w:rsid w:val="002F6A35"/>
    <w:rsid w:val="00306F3D"/>
    <w:rsid w:val="00310FAC"/>
    <w:rsid w:val="00323FF2"/>
    <w:rsid w:val="00344A26"/>
    <w:rsid w:val="00345BAE"/>
    <w:rsid w:val="00381C9E"/>
    <w:rsid w:val="003841EF"/>
    <w:rsid w:val="003C1C2C"/>
    <w:rsid w:val="00415EA5"/>
    <w:rsid w:val="004166C2"/>
    <w:rsid w:val="0041792A"/>
    <w:rsid w:val="00425D4C"/>
    <w:rsid w:val="00426417"/>
    <w:rsid w:val="00446622"/>
    <w:rsid w:val="004570F6"/>
    <w:rsid w:val="0047182B"/>
    <w:rsid w:val="004724A4"/>
    <w:rsid w:val="00493562"/>
    <w:rsid w:val="00495711"/>
    <w:rsid w:val="004A096D"/>
    <w:rsid w:val="004B3862"/>
    <w:rsid w:val="004B6563"/>
    <w:rsid w:val="004E1556"/>
    <w:rsid w:val="004F463A"/>
    <w:rsid w:val="004F5D30"/>
    <w:rsid w:val="00500E48"/>
    <w:rsid w:val="00526E5E"/>
    <w:rsid w:val="00532D59"/>
    <w:rsid w:val="00541731"/>
    <w:rsid w:val="00546B80"/>
    <w:rsid w:val="00551C13"/>
    <w:rsid w:val="00555717"/>
    <w:rsid w:val="005605D1"/>
    <w:rsid w:val="0057433D"/>
    <w:rsid w:val="00577577"/>
    <w:rsid w:val="005915A3"/>
    <w:rsid w:val="00591A10"/>
    <w:rsid w:val="005A216A"/>
    <w:rsid w:val="005A5A15"/>
    <w:rsid w:val="005C5397"/>
    <w:rsid w:val="005D2BDC"/>
    <w:rsid w:val="005E5352"/>
    <w:rsid w:val="006244AE"/>
    <w:rsid w:val="00625186"/>
    <w:rsid w:val="00633EB0"/>
    <w:rsid w:val="00640810"/>
    <w:rsid w:val="00653227"/>
    <w:rsid w:val="00655052"/>
    <w:rsid w:val="0065791A"/>
    <w:rsid w:val="0067542C"/>
    <w:rsid w:val="00675B2F"/>
    <w:rsid w:val="0068605B"/>
    <w:rsid w:val="00690FE8"/>
    <w:rsid w:val="0069490E"/>
    <w:rsid w:val="00696290"/>
    <w:rsid w:val="006B0DD4"/>
    <w:rsid w:val="006C183B"/>
    <w:rsid w:val="006D480E"/>
    <w:rsid w:val="006F1D8B"/>
    <w:rsid w:val="006F32CC"/>
    <w:rsid w:val="00704B4E"/>
    <w:rsid w:val="00725CA0"/>
    <w:rsid w:val="007306C1"/>
    <w:rsid w:val="00732E2A"/>
    <w:rsid w:val="00745CC6"/>
    <w:rsid w:val="007507ED"/>
    <w:rsid w:val="00772A8A"/>
    <w:rsid w:val="00783702"/>
    <w:rsid w:val="00785E42"/>
    <w:rsid w:val="0079467D"/>
    <w:rsid w:val="007A1684"/>
    <w:rsid w:val="007A6733"/>
    <w:rsid w:val="007B3953"/>
    <w:rsid w:val="007D2E48"/>
    <w:rsid w:val="007F1B03"/>
    <w:rsid w:val="0083373C"/>
    <w:rsid w:val="00836443"/>
    <w:rsid w:val="00837ADF"/>
    <w:rsid w:val="00854F00"/>
    <w:rsid w:val="00875F68"/>
    <w:rsid w:val="008770E3"/>
    <w:rsid w:val="008811B5"/>
    <w:rsid w:val="00886166"/>
    <w:rsid w:val="00893299"/>
    <w:rsid w:val="00894CB9"/>
    <w:rsid w:val="008B117E"/>
    <w:rsid w:val="008C58F0"/>
    <w:rsid w:val="008C5A74"/>
    <w:rsid w:val="008D0AD1"/>
    <w:rsid w:val="008E23CE"/>
    <w:rsid w:val="00900038"/>
    <w:rsid w:val="009129A8"/>
    <w:rsid w:val="00915E75"/>
    <w:rsid w:val="009260E9"/>
    <w:rsid w:val="0094336E"/>
    <w:rsid w:val="009533CE"/>
    <w:rsid w:val="00953804"/>
    <w:rsid w:val="009857DB"/>
    <w:rsid w:val="00991A10"/>
    <w:rsid w:val="009B0305"/>
    <w:rsid w:val="009B3A1F"/>
    <w:rsid w:val="009B7450"/>
    <w:rsid w:val="009C313B"/>
    <w:rsid w:val="009C38CD"/>
    <w:rsid w:val="009D2351"/>
    <w:rsid w:val="009D3D8B"/>
    <w:rsid w:val="009E53BC"/>
    <w:rsid w:val="009F1C4A"/>
    <w:rsid w:val="009F3D69"/>
    <w:rsid w:val="009F4844"/>
    <w:rsid w:val="009F7176"/>
    <w:rsid w:val="009F7CC9"/>
    <w:rsid w:val="00A01F2C"/>
    <w:rsid w:val="00A06AD1"/>
    <w:rsid w:val="00A15FB6"/>
    <w:rsid w:val="00A2492F"/>
    <w:rsid w:val="00A26869"/>
    <w:rsid w:val="00A301BB"/>
    <w:rsid w:val="00A33996"/>
    <w:rsid w:val="00A53CD8"/>
    <w:rsid w:val="00A54E0A"/>
    <w:rsid w:val="00A65911"/>
    <w:rsid w:val="00A8208B"/>
    <w:rsid w:val="00A928F3"/>
    <w:rsid w:val="00AA1B54"/>
    <w:rsid w:val="00AA47DE"/>
    <w:rsid w:val="00AC214F"/>
    <w:rsid w:val="00AC4D3C"/>
    <w:rsid w:val="00AE210B"/>
    <w:rsid w:val="00AE4E91"/>
    <w:rsid w:val="00AE5D7B"/>
    <w:rsid w:val="00AF08CE"/>
    <w:rsid w:val="00AF08F1"/>
    <w:rsid w:val="00AF4102"/>
    <w:rsid w:val="00B01C54"/>
    <w:rsid w:val="00B01EA4"/>
    <w:rsid w:val="00B07192"/>
    <w:rsid w:val="00B21291"/>
    <w:rsid w:val="00B220E8"/>
    <w:rsid w:val="00B22E17"/>
    <w:rsid w:val="00B25A60"/>
    <w:rsid w:val="00B3122B"/>
    <w:rsid w:val="00B352A2"/>
    <w:rsid w:val="00B71787"/>
    <w:rsid w:val="00B7538C"/>
    <w:rsid w:val="00B864B8"/>
    <w:rsid w:val="00BC7F74"/>
    <w:rsid w:val="00BE2CDA"/>
    <w:rsid w:val="00BF3D55"/>
    <w:rsid w:val="00C36B0C"/>
    <w:rsid w:val="00C458A6"/>
    <w:rsid w:val="00C6002D"/>
    <w:rsid w:val="00C857B5"/>
    <w:rsid w:val="00C92C5E"/>
    <w:rsid w:val="00C92F1C"/>
    <w:rsid w:val="00C9672F"/>
    <w:rsid w:val="00C96D6C"/>
    <w:rsid w:val="00C97519"/>
    <w:rsid w:val="00CA45E4"/>
    <w:rsid w:val="00CE6EEE"/>
    <w:rsid w:val="00D045B4"/>
    <w:rsid w:val="00D60789"/>
    <w:rsid w:val="00D76F58"/>
    <w:rsid w:val="00D82895"/>
    <w:rsid w:val="00D91BBB"/>
    <w:rsid w:val="00D9288B"/>
    <w:rsid w:val="00DD11C6"/>
    <w:rsid w:val="00DE2B07"/>
    <w:rsid w:val="00DF2D6F"/>
    <w:rsid w:val="00E02CFE"/>
    <w:rsid w:val="00E03222"/>
    <w:rsid w:val="00E04585"/>
    <w:rsid w:val="00E21E27"/>
    <w:rsid w:val="00E355E4"/>
    <w:rsid w:val="00E3687F"/>
    <w:rsid w:val="00E432C7"/>
    <w:rsid w:val="00E43936"/>
    <w:rsid w:val="00E44FFD"/>
    <w:rsid w:val="00E46F93"/>
    <w:rsid w:val="00E57409"/>
    <w:rsid w:val="00E7239F"/>
    <w:rsid w:val="00E76977"/>
    <w:rsid w:val="00E86B7F"/>
    <w:rsid w:val="00E954DA"/>
    <w:rsid w:val="00ED2D69"/>
    <w:rsid w:val="00ED3205"/>
    <w:rsid w:val="00ED7AE6"/>
    <w:rsid w:val="00ED7C3F"/>
    <w:rsid w:val="00EE0D61"/>
    <w:rsid w:val="00EE169A"/>
    <w:rsid w:val="00EF0372"/>
    <w:rsid w:val="00F04BDC"/>
    <w:rsid w:val="00F147A8"/>
    <w:rsid w:val="00F22450"/>
    <w:rsid w:val="00F24A3E"/>
    <w:rsid w:val="00F401DC"/>
    <w:rsid w:val="00F46CB2"/>
    <w:rsid w:val="00F63731"/>
    <w:rsid w:val="00F65007"/>
    <w:rsid w:val="00F93D1F"/>
    <w:rsid w:val="00F961F7"/>
    <w:rsid w:val="00FA25C3"/>
    <w:rsid w:val="00FA2C34"/>
    <w:rsid w:val="00FC1FD3"/>
    <w:rsid w:val="00FC3AB4"/>
    <w:rsid w:val="00FD11E9"/>
    <w:rsid w:val="00FD3220"/>
    <w:rsid w:val="00FD6202"/>
    <w:rsid w:val="00FF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8177"/>
    <o:shapelayout v:ext="edit">
      <o:idmap v:ext="edit" data="1"/>
    </o:shapelayout>
  </w:shapeDefaults>
  <w:decimalSymbol w:val="."/>
  <w:listSeparator w:val=","/>
  <w14:docId w14:val="150D6353"/>
  <w15:docId w15:val="{A17F9113-19FE-4B41-A839-FF0B3561F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qFormat/>
    <w:pPr>
      <w:ind w:left="854" w:hanging="555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nhideWhenUsed/>
    <w:qFormat/>
    <w:rsid w:val="004570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4570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875F6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323FF2"/>
    <w:pPr>
      <w:widowControl/>
      <w:tabs>
        <w:tab w:val="num" w:pos="1008"/>
      </w:tabs>
      <w:autoSpaceDE/>
      <w:autoSpaceDN/>
      <w:spacing w:before="240" w:after="60"/>
      <w:ind w:left="1008" w:hanging="1008"/>
      <w:outlineLvl w:val="4"/>
    </w:pPr>
    <w:rPr>
      <w:rFonts w:ascii="Palatino Linotype" w:eastAsia="Times New Roman" w:hAnsi="Palatino Linotype" w:cs="Book Antiqu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875F6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875F6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qFormat/>
    <w:rsid w:val="00323FF2"/>
    <w:pPr>
      <w:widowControl/>
      <w:tabs>
        <w:tab w:val="num" w:pos="1440"/>
      </w:tabs>
      <w:autoSpaceDE/>
      <w:autoSpaceDN/>
      <w:spacing w:before="240" w:after="60"/>
      <w:ind w:left="1440" w:hanging="1440"/>
      <w:outlineLvl w:val="7"/>
    </w:pPr>
    <w:rPr>
      <w:rFonts w:ascii="Times New Roman" w:eastAsia="Times New Roman" w:hAnsi="Times New Roman" w:cs="Book Antiqua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nhideWhenUsed/>
    <w:qFormat/>
    <w:rsid w:val="00875F68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link w:val="TitleChar"/>
    <w:qFormat/>
    <w:pPr>
      <w:spacing w:before="13"/>
      <w:ind w:left="60"/>
    </w:p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1"/>
    <w:qFormat/>
    <w:pPr>
      <w:ind w:left="866" w:hanging="567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12"/>
      <w:ind w:left="200"/>
    </w:pPr>
  </w:style>
  <w:style w:type="paragraph" w:styleId="Header">
    <w:name w:val="header"/>
    <w:basedOn w:val="Normal"/>
    <w:link w:val="HeaderChar"/>
    <w:unhideWhenUsed/>
    <w:rsid w:val="00675B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5B2F"/>
    <w:rPr>
      <w:rFonts w:ascii="Arial" w:eastAsia="Arial" w:hAnsi="Arial" w:cs="Arial"/>
    </w:rPr>
  </w:style>
  <w:style w:type="paragraph" w:styleId="Footer">
    <w:name w:val="footer"/>
    <w:basedOn w:val="Normal"/>
    <w:link w:val="FooterChar"/>
    <w:unhideWhenUsed/>
    <w:rsid w:val="00675B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5B2F"/>
    <w:rPr>
      <w:rFonts w:ascii="Arial" w:eastAsia="Arial" w:hAnsi="Arial" w:cs="Arial"/>
    </w:rPr>
  </w:style>
  <w:style w:type="character" w:styleId="Hyperlink">
    <w:name w:val="Hyperlink"/>
    <w:rsid w:val="001B0ADC"/>
    <w:rPr>
      <w:u w:val="single"/>
    </w:rPr>
  </w:style>
  <w:style w:type="paragraph" w:styleId="Subtitle">
    <w:name w:val="Subtitle"/>
    <w:link w:val="SubtitleChar"/>
    <w:rsid w:val="001B0ADC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jc w:val="center"/>
    </w:pPr>
    <w:rPr>
      <w:rFonts w:ascii="Courier New" w:eastAsia="Arial Unicode MS" w:hAnsi="Arial Unicode MS" w:cs="Arial Unicode MS"/>
      <w:color w:val="000000"/>
      <w:sz w:val="28"/>
      <w:szCs w:val="28"/>
      <w:u w:color="000000"/>
      <w:bdr w:val="nil"/>
      <w:lang w:val="en-GB" w:eastAsia="en-GB"/>
    </w:rPr>
  </w:style>
  <w:style w:type="character" w:customStyle="1" w:styleId="SubtitleChar">
    <w:name w:val="Subtitle Char"/>
    <w:basedOn w:val="DefaultParagraphFont"/>
    <w:link w:val="Subtitle"/>
    <w:rsid w:val="001B0ADC"/>
    <w:rPr>
      <w:rFonts w:ascii="Courier New" w:eastAsia="Arial Unicode MS" w:hAnsi="Arial Unicode MS" w:cs="Arial Unicode MS"/>
      <w:color w:val="000000"/>
      <w:sz w:val="28"/>
      <w:szCs w:val="28"/>
      <w:u w:color="000000"/>
      <w:bdr w:val="nil"/>
      <w:lang w:val="en-GB" w:eastAsia="en-GB"/>
    </w:rPr>
  </w:style>
  <w:style w:type="character" w:customStyle="1" w:styleId="Hyperlink0">
    <w:name w:val="Hyperlink.0"/>
    <w:basedOn w:val="DefaultParagraphFont"/>
    <w:rsid w:val="001B0ADC"/>
    <w:rPr>
      <w:rFonts w:ascii="Calibri Bold" w:eastAsia="Calibri Bold" w:hAnsi="Calibri Bold" w:cs="Calibri Bold"/>
      <w:b/>
      <w:bCs/>
      <w:color w:val="0000FF"/>
      <w:spacing w:val="44"/>
      <w:sz w:val="24"/>
      <w:szCs w:val="24"/>
      <w:u w:val="single" w:color="0000FF"/>
    </w:rPr>
  </w:style>
  <w:style w:type="paragraph" w:customStyle="1" w:styleId="Body">
    <w:name w:val="Body"/>
    <w:uiPriority w:val="99"/>
    <w:rsid w:val="001B0ADC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Times New Roman" w:eastAsia="Arial Unicode MS" w:hAnsi="Arial Unicode MS" w:cs="Arial Unicode MS"/>
      <w:color w:val="000000"/>
      <w:sz w:val="20"/>
      <w:szCs w:val="20"/>
      <w:u w:color="000000"/>
      <w:bdr w:val="nil"/>
      <w:lang w:eastAsia="en-GB"/>
    </w:rPr>
  </w:style>
  <w:style w:type="numbering" w:customStyle="1" w:styleId="List31">
    <w:name w:val="List 31"/>
    <w:basedOn w:val="NoList"/>
    <w:rsid w:val="001B0ADC"/>
    <w:pPr>
      <w:numPr>
        <w:numId w:val="1"/>
      </w:numPr>
    </w:pPr>
  </w:style>
  <w:style w:type="numbering" w:customStyle="1" w:styleId="List41">
    <w:name w:val="List 41"/>
    <w:basedOn w:val="NoList"/>
    <w:rsid w:val="001B0ADC"/>
    <w:pPr>
      <w:numPr>
        <w:numId w:val="2"/>
      </w:numPr>
    </w:pPr>
  </w:style>
  <w:style w:type="numbering" w:customStyle="1" w:styleId="List8">
    <w:name w:val="List 8"/>
    <w:basedOn w:val="NoList"/>
    <w:rsid w:val="001B0ADC"/>
    <w:pPr>
      <w:numPr>
        <w:numId w:val="3"/>
      </w:numPr>
    </w:pPr>
  </w:style>
  <w:style w:type="numbering" w:customStyle="1" w:styleId="List9">
    <w:name w:val="List 9"/>
    <w:basedOn w:val="NoList"/>
    <w:rsid w:val="001B0ADC"/>
    <w:pPr>
      <w:numPr>
        <w:numId w:val="4"/>
      </w:numPr>
    </w:pPr>
  </w:style>
  <w:style w:type="numbering" w:customStyle="1" w:styleId="List17">
    <w:name w:val="List 17"/>
    <w:basedOn w:val="NoList"/>
    <w:rsid w:val="001B0ADC"/>
    <w:pPr>
      <w:numPr>
        <w:numId w:val="5"/>
      </w:numPr>
    </w:pPr>
  </w:style>
  <w:style w:type="numbering" w:customStyle="1" w:styleId="List18">
    <w:name w:val="List 18"/>
    <w:basedOn w:val="NoList"/>
    <w:rsid w:val="001B0ADC"/>
    <w:pPr>
      <w:numPr>
        <w:numId w:val="6"/>
      </w:numPr>
    </w:pPr>
  </w:style>
  <w:style w:type="numbering" w:customStyle="1" w:styleId="List20">
    <w:name w:val="List 20"/>
    <w:basedOn w:val="NoList"/>
    <w:rsid w:val="001B0ADC"/>
    <w:pPr>
      <w:numPr>
        <w:numId w:val="7"/>
      </w:numPr>
    </w:pPr>
  </w:style>
  <w:style w:type="numbering" w:customStyle="1" w:styleId="List22">
    <w:name w:val="List 22"/>
    <w:basedOn w:val="NoList"/>
    <w:rsid w:val="001B0ADC"/>
    <w:pPr>
      <w:numPr>
        <w:numId w:val="8"/>
      </w:numPr>
    </w:pPr>
  </w:style>
  <w:style w:type="numbering" w:customStyle="1" w:styleId="List23">
    <w:name w:val="List 23"/>
    <w:basedOn w:val="NoList"/>
    <w:rsid w:val="001B0ADC"/>
    <w:pPr>
      <w:numPr>
        <w:numId w:val="9"/>
      </w:numPr>
    </w:pPr>
  </w:style>
  <w:style w:type="numbering" w:customStyle="1" w:styleId="List24">
    <w:name w:val="List 24"/>
    <w:basedOn w:val="NoList"/>
    <w:rsid w:val="001B0ADC"/>
    <w:pPr>
      <w:numPr>
        <w:numId w:val="10"/>
      </w:numPr>
    </w:pPr>
  </w:style>
  <w:style w:type="numbering" w:customStyle="1" w:styleId="List29">
    <w:name w:val="List 29"/>
    <w:basedOn w:val="NoList"/>
    <w:rsid w:val="001B0ADC"/>
    <w:pPr>
      <w:numPr>
        <w:numId w:val="11"/>
      </w:numPr>
    </w:pPr>
  </w:style>
  <w:style w:type="numbering" w:customStyle="1" w:styleId="List32">
    <w:name w:val="List 32"/>
    <w:basedOn w:val="NoList"/>
    <w:rsid w:val="001B0ADC"/>
    <w:pPr>
      <w:numPr>
        <w:numId w:val="12"/>
      </w:numPr>
    </w:pPr>
  </w:style>
  <w:style w:type="numbering" w:customStyle="1" w:styleId="List34">
    <w:name w:val="List 34"/>
    <w:basedOn w:val="NoList"/>
    <w:rsid w:val="001B0ADC"/>
    <w:pPr>
      <w:numPr>
        <w:numId w:val="13"/>
      </w:numPr>
    </w:pPr>
  </w:style>
  <w:style w:type="numbering" w:customStyle="1" w:styleId="List37">
    <w:name w:val="List 37"/>
    <w:basedOn w:val="NoList"/>
    <w:rsid w:val="001B0ADC"/>
    <w:pPr>
      <w:numPr>
        <w:numId w:val="14"/>
      </w:numPr>
    </w:pPr>
  </w:style>
  <w:style w:type="numbering" w:customStyle="1" w:styleId="List38">
    <w:name w:val="List 38"/>
    <w:basedOn w:val="NoList"/>
    <w:rsid w:val="001B0ADC"/>
    <w:pPr>
      <w:numPr>
        <w:numId w:val="15"/>
      </w:numPr>
    </w:pPr>
  </w:style>
  <w:style w:type="numbering" w:customStyle="1" w:styleId="List42">
    <w:name w:val="List 42"/>
    <w:basedOn w:val="NoList"/>
    <w:rsid w:val="001B0ADC"/>
    <w:pPr>
      <w:numPr>
        <w:numId w:val="16"/>
      </w:numPr>
    </w:pPr>
  </w:style>
  <w:style w:type="paragraph" w:styleId="NoSpacing">
    <w:name w:val="No Spacing"/>
    <w:uiPriority w:val="1"/>
    <w:qFormat/>
    <w:rsid w:val="00037F87"/>
    <w:pPr>
      <w:widowControl/>
      <w:autoSpaceDE/>
      <w:autoSpaceDN/>
    </w:pPr>
    <w:rPr>
      <w:rFonts w:ascii="Calibri" w:eastAsia="Calibri" w:hAnsi="Calibri" w:cs="Times New Roman"/>
      <w:lang w:val="en-NZ"/>
    </w:rPr>
  </w:style>
  <w:style w:type="table" w:styleId="TableGrid">
    <w:name w:val="Table Grid"/>
    <w:basedOn w:val="TableNormal"/>
    <w:uiPriority w:val="59"/>
    <w:rsid w:val="00037F87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da-DK" w:eastAsia="da-D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locked/>
    <w:rsid w:val="00037F87"/>
    <w:rPr>
      <w:rFonts w:ascii="Arial" w:eastAsia="Arial" w:hAnsi="Arial" w:cs="Arial"/>
    </w:rPr>
  </w:style>
  <w:style w:type="character" w:customStyle="1" w:styleId="Hyperlink1">
    <w:name w:val="Hyperlink.1"/>
    <w:basedOn w:val="DefaultParagraphFont"/>
    <w:rsid w:val="00037F87"/>
    <w:rPr>
      <w:rFonts w:ascii="Arial Narrow" w:eastAsia="Arial Narrow" w:hAnsi="Arial Narrow" w:cs="Arial Narrow"/>
      <w:b/>
      <w:bCs/>
      <w:color w:val="0000FF"/>
      <w:u w:val="single" w:color="0000FF"/>
    </w:rPr>
  </w:style>
  <w:style w:type="paragraph" w:customStyle="1" w:styleId="Default">
    <w:name w:val="Default"/>
    <w:rsid w:val="00E44FFD"/>
    <w:pPr>
      <w:widowControl/>
      <w:adjustRightInd w:val="0"/>
    </w:pPr>
    <w:rPr>
      <w:rFonts w:ascii="Verdana" w:eastAsia="Calibri" w:hAnsi="Verdana" w:cs="Verdana"/>
      <w:color w:val="000000"/>
      <w:sz w:val="24"/>
      <w:szCs w:val="24"/>
      <w:lang w:val="en-GB" w:eastAsia="en-GB"/>
    </w:rPr>
  </w:style>
  <w:style w:type="paragraph" w:customStyle="1" w:styleId="Style0">
    <w:name w:val="Style0"/>
    <w:rsid w:val="00C857B5"/>
    <w:pPr>
      <w:widowControl/>
      <w:autoSpaceDE/>
      <w:autoSpaceDN/>
    </w:pPr>
    <w:rPr>
      <w:rFonts w:ascii="Arial" w:eastAsia="Times New Roman" w:hAnsi="Arial" w:cs="Times New Roman"/>
      <w:snapToGrid w:val="0"/>
      <w:sz w:val="24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D059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570F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0F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span">
    <w:name w:val="span"/>
    <w:basedOn w:val="DefaultParagraphFont"/>
    <w:rsid w:val="004E1556"/>
    <w:rPr>
      <w:bdr w:val="none" w:sz="0" w:space="0" w:color="auto"/>
      <w:vertAlign w:val="baseline"/>
    </w:rPr>
  </w:style>
  <w:style w:type="character" w:customStyle="1" w:styleId="leftpaddingcell">
    <w:name w:val="leftpaddingcell"/>
    <w:basedOn w:val="DefaultParagraphFont"/>
    <w:rsid w:val="004E1556"/>
  </w:style>
  <w:style w:type="paragraph" w:customStyle="1" w:styleId="leftpaddingcellParagraph">
    <w:name w:val="leftpaddingcell Paragraph"/>
    <w:basedOn w:val="Normal"/>
    <w:rsid w:val="004E155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divdocumentleft-box">
    <w:name w:val="div_document_left-box"/>
    <w:basedOn w:val="DefaultParagraphFont"/>
    <w:rsid w:val="004E1556"/>
    <w:rPr>
      <w:spacing w:val="4"/>
    </w:rPr>
  </w:style>
  <w:style w:type="paragraph" w:customStyle="1" w:styleId="divdocumentsectionnth-child1sectiongapdiv">
    <w:name w:val="div_document_section_nth-child(1)_sectiongapdiv"/>
    <w:basedOn w:val="Normal"/>
    <w:rsid w:val="004E1556"/>
    <w:pPr>
      <w:widowControl/>
      <w:autoSpaceDE/>
      <w:autoSpaceDN/>
    </w:pPr>
    <w:rPr>
      <w:rFonts w:ascii="Times New Roman" w:eastAsia="Times New Roman" w:hAnsi="Times New Roman" w:cs="Times New Roman"/>
      <w:vanish/>
      <w:sz w:val="24"/>
      <w:szCs w:val="24"/>
      <w:lang w:val="en-GB" w:eastAsia="en-GB"/>
    </w:rPr>
  </w:style>
  <w:style w:type="paragraph" w:customStyle="1" w:styleId="p">
    <w:name w:val="p"/>
    <w:basedOn w:val="Normal"/>
    <w:rsid w:val="004E155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div">
    <w:name w:val="div"/>
    <w:basedOn w:val="Normal"/>
    <w:rsid w:val="004E155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divdocumentsectiongapdiv">
    <w:name w:val="div_document_sectiongapdiv"/>
    <w:basedOn w:val="Normal"/>
    <w:rsid w:val="004E1556"/>
    <w:pPr>
      <w:widowControl/>
      <w:autoSpaceDE/>
      <w:autoSpaceDN/>
      <w:spacing w:line="400" w:lineRule="atLeast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divdocumentsectiontitle">
    <w:name w:val="div_document_sectiontitle"/>
    <w:basedOn w:val="Normal"/>
    <w:rsid w:val="004E1556"/>
    <w:pPr>
      <w:widowControl/>
      <w:autoSpaceDE/>
      <w:autoSpaceDN/>
    </w:pPr>
    <w:rPr>
      <w:rFonts w:ascii="Times New Roman" w:eastAsia="Times New Roman" w:hAnsi="Times New Roman" w:cs="Times New Roman"/>
      <w:color w:val="373D48"/>
      <w:sz w:val="32"/>
      <w:szCs w:val="32"/>
      <w:lang w:val="en-GB" w:eastAsia="en-GB"/>
    </w:rPr>
  </w:style>
  <w:style w:type="paragraph" w:customStyle="1" w:styleId="headinggappadding">
    <w:name w:val="headinggappadding"/>
    <w:basedOn w:val="Normal"/>
    <w:rsid w:val="004E1556"/>
    <w:pPr>
      <w:widowControl/>
      <w:autoSpaceDE/>
      <w:autoSpaceDN/>
      <w:spacing w:line="60" w:lineRule="atLeast"/>
    </w:pPr>
    <w:rPr>
      <w:rFonts w:ascii="Times New Roman" w:eastAsia="Times New Roman" w:hAnsi="Times New Roman" w:cs="Times New Roman"/>
      <w:sz w:val="2"/>
      <w:szCs w:val="2"/>
      <w:lang w:val="en-GB" w:eastAsia="en-GB"/>
    </w:rPr>
  </w:style>
  <w:style w:type="paragraph" w:customStyle="1" w:styleId="headinggapdiv">
    <w:name w:val="headinggapdiv"/>
    <w:basedOn w:val="Normal"/>
    <w:rsid w:val="004E1556"/>
    <w:pPr>
      <w:widowControl/>
      <w:pBdr>
        <w:top w:val="single" w:sz="8" w:space="0" w:color="D5D6D6"/>
      </w:pBdr>
      <w:autoSpaceDE/>
      <w:autoSpaceDN/>
      <w:spacing w:line="200" w:lineRule="atLeast"/>
    </w:pPr>
    <w:rPr>
      <w:rFonts w:ascii="Times New Roman" w:eastAsia="Times New Roman" w:hAnsi="Times New Roman" w:cs="Times New Roman"/>
      <w:sz w:val="14"/>
      <w:szCs w:val="14"/>
      <w:lang w:val="en-GB" w:eastAsia="en-GB"/>
    </w:rPr>
  </w:style>
  <w:style w:type="character" w:customStyle="1" w:styleId="divdocumentjobdates">
    <w:name w:val="div_document_jobdates"/>
    <w:basedOn w:val="DefaultParagraphFont"/>
    <w:rsid w:val="004E1556"/>
    <w:rPr>
      <w:sz w:val="22"/>
      <w:szCs w:val="22"/>
    </w:rPr>
  </w:style>
  <w:style w:type="character" w:customStyle="1" w:styleId="divdocumentleft-boxparagraphsinglecolumn">
    <w:name w:val="div_document_left-box_paragraph_singlecolumn"/>
    <w:basedOn w:val="DefaultParagraphFont"/>
    <w:rsid w:val="004E1556"/>
  </w:style>
  <w:style w:type="paragraph" w:customStyle="1" w:styleId="divdocumentpaddedline">
    <w:name w:val="div_document_paddedline"/>
    <w:basedOn w:val="Normal"/>
    <w:rsid w:val="004E155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divdocumenttxtBold">
    <w:name w:val="div_document_txtBold"/>
    <w:basedOn w:val="DefaultParagraphFont"/>
    <w:rsid w:val="004E1556"/>
    <w:rPr>
      <w:b/>
      <w:bCs/>
    </w:rPr>
  </w:style>
  <w:style w:type="paragraph" w:customStyle="1" w:styleId="divdocumentlocationGap">
    <w:name w:val="div_document_locationGap"/>
    <w:basedOn w:val="Normal"/>
    <w:rsid w:val="004E155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divdocumentli">
    <w:name w:val="div_document_li"/>
    <w:basedOn w:val="Normal"/>
    <w:rsid w:val="004E1556"/>
    <w:pPr>
      <w:widowControl/>
      <w:pBdr>
        <w:left w:val="none" w:sz="0" w:space="5" w:color="auto"/>
      </w:pBdr>
      <w:autoSpaceDE/>
      <w:autoSpaceDN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customStyle="1" w:styleId="divdocumentleft-boxexperienceparagraph">
    <w:name w:val="div_document_left-box_experience_paragraph"/>
    <w:basedOn w:val="TableNormal"/>
    <w:rsid w:val="004E1556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en-GB" w:eastAsia="en-GB"/>
    </w:rPr>
    <w:tblPr/>
  </w:style>
  <w:style w:type="character" w:customStyle="1" w:styleId="middleleftpaddingcell">
    <w:name w:val="middleleftpaddingcell"/>
    <w:basedOn w:val="DefaultParagraphFont"/>
    <w:rsid w:val="004E1556"/>
  </w:style>
  <w:style w:type="paragraph" w:customStyle="1" w:styleId="middleleftpaddingcellParagraph">
    <w:name w:val="middleleftpaddingcell Paragraph"/>
    <w:basedOn w:val="Normal"/>
    <w:rsid w:val="004E155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divdocumentright-box">
    <w:name w:val="div_document_right-box"/>
    <w:basedOn w:val="DefaultParagraphFont"/>
    <w:rsid w:val="004E1556"/>
    <w:rPr>
      <w:spacing w:val="4"/>
      <w:shd w:val="clear" w:color="auto" w:fill="F4F4F4"/>
    </w:rPr>
  </w:style>
  <w:style w:type="paragraph" w:customStyle="1" w:styleId="divdocumenttxtBoldParagraph">
    <w:name w:val="div_document_txtBold Paragraph"/>
    <w:basedOn w:val="Normal"/>
    <w:rsid w:val="004E1556"/>
    <w:pPr>
      <w:widowControl/>
      <w:autoSpaceDE/>
      <w:autoSpaceDN/>
    </w:pPr>
    <w:rPr>
      <w:rFonts w:ascii="Times New Roman" w:eastAsia="Times New Roman" w:hAnsi="Times New Roman" w:cs="Times New Roman"/>
      <w:b/>
      <w:bCs/>
      <w:sz w:val="24"/>
      <w:szCs w:val="24"/>
      <w:lang w:val="en-GB" w:eastAsia="en-GB"/>
    </w:rPr>
  </w:style>
  <w:style w:type="paragraph" w:customStyle="1" w:styleId="divdocumentword-breakParagraph">
    <w:name w:val="div_document_word-break Paragraph"/>
    <w:basedOn w:val="Normal"/>
    <w:rsid w:val="004E155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divdocumentratvsectiondivparagraphsinglecolumnpaddedline">
    <w:name w:val="div_document_ratvsection_div_paragraph_singlecolumn_paddedline"/>
    <w:basedOn w:val="Normal"/>
    <w:rsid w:val="004E155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rightpaddingcell">
    <w:name w:val="rightpaddingcell"/>
    <w:basedOn w:val="DefaultParagraphFont"/>
    <w:rsid w:val="004E1556"/>
    <w:rPr>
      <w:shd w:val="clear" w:color="auto" w:fill="F4F4F4"/>
    </w:rPr>
  </w:style>
  <w:style w:type="paragraph" w:customStyle="1" w:styleId="rightpaddingcellParagraph">
    <w:name w:val="rightpaddingcell Paragraph"/>
    <w:basedOn w:val="Normal"/>
    <w:rsid w:val="004E1556"/>
    <w:pPr>
      <w:widowControl/>
      <w:shd w:val="clear" w:color="auto" w:fill="F4F4F4"/>
      <w:autoSpaceDE/>
      <w:autoSpaceDN/>
    </w:pPr>
    <w:rPr>
      <w:rFonts w:ascii="Times New Roman" w:eastAsia="Times New Roman" w:hAnsi="Times New Roman" w:cs="Times New Roman"/>
      <w:sz w:val="24"/>
      <w:szCs w:val="24"/>
      <w:shd w:val="clear" w:color="auto" w:fill="F4F4F4"/>
      <w:lang w:val="en-GB" w:eastAsia="en-GB"/>
    </w:rPr>
  </w:style>
  <w:style w:type="table" w:customStyle="1" w:styleId="divdocumentdivnottopsection">
    <w:name w:val="div_document &gt; div_not(.topsection)"/>
    <w:basedOn w:val="TableNormal"/>
    <w:rsid w:val="004E1556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en-GB" w:eastAsia="en-GB"/>
    </w:rPr>
    <w:tblPr/>
  </w:style>
  <w:style w:type="character" w:customStyle="1" w:styleId="Heading4Char">
    <w:name w:val="Heading 4 Char"/>
    <w:basedOn w:val="DefaultParagraphFont"/>
    <w:link w:val="Heading4"/>
    <w:uiPriority w:val="9"/>
    <w:semiHidden/>
    <w:rsid w:val="00875F6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F6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F6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F6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875F6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st">
    <w:name w:val="st"/>
    <w:basedOn w:val="DefaultParagraphFont"/>
    <w:rsid w:val="00875F68"/>
  </w:style>
  <w:style w:type="character" w:styleId="Strong">
    <w:name w:val="Strong"/>
    <w:basedOn w:val="DefaultParagraphFont"/>
    <w:uiPriority w:val="99"/>
    <w:qFormat/>
    <w:rsid w:val="00B21291"/>
    <w:rPr>
      <w:b/>
      <w:bCs/>
    </w:rPr>
  </w:style>
  <w:style w:type="character" w:customStyle="1" w:styleId="BodyTextChar">
    <w:name w:val="Body Text Char"/>
    <w:link w:val="BodyText"/>
    <w:uiPriority w:val="99"/>
    <w:rsid w:val="00ED7AE6"/>
    <w:rPr>
      <w:rFonts w:ascii="Arial" w:eastAsia="Arial" w:hAnsi="Arial" w:cs="Arial"/>
      <w:sz w:val="20"/>
      <w:szCs w:val="20"/>
    </w:rPr>
  </w:style>
  <w:style w:type="character" w:customStyle="1" w:styleId="TitleChar">
    <w:name w:val="Title Char"/>
    <w:link w:val="Title"/>
    <w:rsid w:val="00ED7AE6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AE6"/>
    <w:pPr>
      <w:widowControl/>
      <w:autoSpaceDE/>
      <w:autoSpaceDN/>
    </w:pPr>
    <w:rPr>
      <w:rFonts w:ascii="Segoe UI" w:eastAsia="Calibr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AE6"/>
    <w:rPr>
      <w:rFonts w:ascii="Segoe UI" w:eastAsia="Calibri" w:hAnsi="Segoe UI" w:cs="Segoe UI"/>
      <w:sz w:val="18"/>
      <w:szCs w:val="18"/>
    </w:rPr>
  </w:style>
  <w:style w:type="character" w:customStyle="1" w:styleId="InternetLink">
    <w:name w:val="Internet Link"/>
    <w:basedOn w:val="DefaultParagraphFont"/>
    <w:uiPriority w:val="99"/>
    <w:unhideWhenUsed/>
    <w:rsid w:val="007D2E48"/>
    <w:rPr>
      <w:color w:val="0000FF" w:themeColor="hyperlink"/>
      <w:u w:val="single"/>
    </w:rPr>
  </w:style>
  <w:style w:type="paragraph" w:customStyle="1" w:styleId="CVResponsibilities">
    <w:name w:val="CV Responsibilities"/>
    <w:basedOn w:val="Normal"/>
    <w:link w:val="CVResponsibilitiesChar"/>
    <w:rsid w:val="00F22450"/>
    <w:pPr>
      <w:keepLines/>
      <w:widowControl/>
      <w:tabs>
        <w:tab w:val="left" w:pos="2880"/>
      </w:tabs>
      <w:autoSpaceDE/>
      <w:autoSpaceDN/>
      <w:spacing w:before="40" w:after="40"/>
      <w:ind w:left="2880" w:hanging="2880"/>
      <w:jc w:val="both"/>
    </w:pPr>
    <w:rPr>
      <w:rFonts w:asciiTheme="minorHAnsi" w:eastAsia="Times New Roman" w:hAnsiTheme="minorHAnsi"/>
      <w:color w:val="000000"/>
      <w:sz w:val="20"/>
      <w:szCs w:val="20"/>
      <w:lang w:val="en-GB"/>
    </w:rPr>
  </w:style>
  <w:style w:type="character" w:customStyle="1" w:styleId="CVResponsibilitiesChar">
    <w:name w:val="CV Responsibilities Char"/>
    <w:link w:val="CVResponsibilities"/>
    <w:rsid w:val="00F22450"/>
    <w:rPr>
      <w:rFonts w:eastAsia="Times New Roman" w:cs="Arial"/>
      <w:color w:val="000000"/>
      <w:sz w:val="20"/>
      <w:szCs w:val="20"/>
      <w:lang w:val="en-GB"/>
    </w:rPr>
  </w:style>
  <w:style w:type="paragraph" w:customStyle="1" w:styleId="CVKeypoint">
    <w:name w:val="CV Keypoint"/>
    <w:basedOn w:val="Normal"/>
    <w:rsid w:val="00F22450"/>
    <w:pPr>
      <w:keepLines/>
      <w:widowControl/>
      <w:numPr>
        <w:numId w:val="17"/>
      </w:numPr>
      <w:tabs>
        <w:tab w:val="clear" w:pos="360"/>
        <w:tab w:val="left" w:pos="3226"/>
      </w:tabs>
      <w:autoSpaceDE/>
      <w:autoSpaceDN/>
      <w:spacing w:before="80" w:after="40"/>
      <w:ind w:left="3226"/>
    </w:pPr>
    <w:rPr>
      <w:rFonts w:asciiTheme="minorHAnsi" w:eastAsia="Times New Roman" w:hAnsiTheme="minorHAnsi" w:cs="Times New Roman"/>
      <w:color w:val="000000"/>
      <w:sz w:val="20"/>
      <w:szCs w:val="20"/>
      <w:lang w:val="en-GB"/>
    </w:rPr>
  </w:style>
  <w:style w:type="paragraph" w:customStyle="1" w:styleId="CVRole">
    <w:name w:val="CV Role"/>
    <w:basedOn w:val="Normal"/>
    <w:next w:val="CVResponsibilities"/>
    <w:link w:val="CVRoleChar"/>
    <w:rsid w:val="00F22450"/>
    <w:pPr>
      <w:keepNext/>
      <w:keepLines/>
      <w:widowControl/>
      <w:tabs>
        <w:tab w:val="left" w:pos="2880"/>
        <w:tab w:val="right" w:pos="9000"/>
      </w:tabs>
      <w:autoSpaceDE/>
      <w:autoSpaceDN/>
      <w:spacing w:before="120" w:after="40"/>
      <w:ind w:left="2880" w:hanging="2880"/>
    </w:pPr>
    <w:rPr>
      <w:rFonts w:asciiTheme="majorHAnsi" w:eastAsia="Times New Roman" w:hAnsiTheme="majorHAnsi" w:cs="Times New Roman"/>
      <w:b/>
      <w:color w:val="000000"/>
      <w:sz w:val="20"/>
      <w:szCs w:val="20"/>
      <w:lang w:val="en-GB"/>
    </w:rPr>
  </w:style>
  <w:style w:type="character" w:customStyle="1" w:styleId="CVRoleChar">
    <w:name w:val="CV Role Char"/>
    <w:link w:val="CVRole"/>
    <w:rsid w:val="00F22450"/>
    <w:rPr>
      <w:rFonts w:asciiTheme="majorHAnsi" w:eastAsia="Times New Roman" w:hAnsiTheme="majorHAnsi" w:cs="Times New Roman"/>
      <w:b/>
      <w:color w:val="000000"/>
      <w:sz w:val="20"/>
      <w:szCs w:val="20"/>
      <w:lang w:val="en-GB"/>
    </w:rPr>
  </w:style>
  <w:style w:type="paragraph" w:customStyle="1" w:styleId="CVProfileText">
    <w:name w:val="CV Profile Text"/>
    <w:basedOn w:val="Normal"/>
    <w:link w:val="CVProfileTextChar"/>
    <w:rsid w:val="00F22450"/>
    <w:pPr>
      <w:keepLines/>
      <w:widowControl/>
      <w:autoSpaceDE/>
      <w:autoSpaceDN/>
      <w:spacing w:before="120" w:after="40"/>
      <w:ind w:left="2880"/>
      <w:jc w:val="both"/>
    </w:pPr>
    <w:rPr>
      <w:rFonts w:asciiTheme="minorHAnsi" w:eastAsia="Times New Roman" w:hAnsiTheme="minorHAnsi" w:cs="Times New Roman"/>
      <w:color w:val="000000"/>
      <w:sz w:val="20"/>
      <w:szCs w:val="20"/>
      <w:lang w:val="en-GB"/>
    </w:rPr>
  </w:style>
  <w:style w:type="character" w:customStyle="1" w:styleId="CVProfileTextChar">
    <w:name w:val="CV Profile Text Char"/>
    <w:link w:val="CVProfileText"/>
    <w:rsid w:val="00F22450"/>
    <w:rPr>
      <w:rFonts w:eastAsia="Times New Roman" w:cs="Times New Roman"/>
      <w:color w:val="000000"/>
      <w:sz w:val="20"/>
      <w:szCs w:val="20"/>
      <w:lang w:val="en-GB"/>
    </w:rPr>
  </w:style>
  <w:style w:type="paragraph" w:customStyle="1" w:styleId="CVKeypointHdr">
    <w:name w:val="CV Keypoint Hdr"/>
    <w:basedOn w:val="Normal"/>
    <w:next w:val="CVKeypoint"/>
    <w:rsid w:val="00F22450"/>
    <w:pPr>
      <w:keepNext/>
      <w:keepLines/>
      <w:widowControl/>
      <w:pBdr>
        <w:bottom w:val="single" w:sz="8" w:space="0" w:color="auto"/>
      </w:pBdr>
      <w:autoSpaceDE/>
      <w:autoSpaceDN/>
      <w:spacing w:before="360" w:after="120"/>
    </w:pPr>
    <w:rPr>
      <w:rFonts w:asciiTheme="minorHAnsi" w:eastAsia="Times New Roman" w:hAnsiTheme="minorHAnsi"/>
      <w:b/>
      <w:color w:val="000000"/>
      <w:sz w:val="20"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17338E"/>
    <w:rPr>
      <w:rFonts w:ascii="Arial" w:eastAsia="Arial" w:hAnsi="Arial" w:cs="Arial"/>
      <w:b/>
      <w:bCs/>
      <w:sz w:val="20"/>
      <w:szCs w:val="20"/>
    </w:rPr>
  </w:style>
  <w:style w:type="paragraph" w:customStyle="1" w:styleId="msonormal0">
    <w:name w:val="msonormal"/>
    <w:basedOn w:val="Normal"/>
    <w:rsid w:val="0017338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17338E"/>
    <w:rPr>
      <w:color w:val="8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733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33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338E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33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338E"/>
    <w:rPr>
      <w:rFonts w:ascii="Arial" w:eastAsia="Arial" w:hAnsi="Arial" w:cs="Arial"/>
      <w:b/>
      <w:bCs/>
      <w:sz w:val="20"/>
      <w:szCs w:val="20"/>
    </w:rPr>
  </w:style>
  <w:style w:type="paragraph" w:styleId="PlainText">
    <w:name w:val="Plain Text"/>
    <w:basedOn w:val="Normal"/>
    <w:link w:val="PlainTextChar"/>
    <w:rsid w:val="00072E0C"/>
    <w:pPr>
      <w:overflowPunct w:val="0"/>
      <w:adjustRightInd w:val="0"/>
      <w:textAlignment w:val="baseline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072E0C"/>
    <w:rPr>
      <w:rFonts w:ascii="Courier New" w:eastAsia="Times New Roman" w:hAnsi="Courier New" w:cs="Times New Roman"/>
      <w:sz w:val="20"/>
      <w:szCs w:val="20"/>
      <w:lang w:eastAsia="en-GB"/>
    </w:rPr>
  </w:style>
  <w:style w:type="paragraph" w:customStyle="1" w:styleId="Standard">
    <w:name w:val="Standard"/>
    <w:rsid w:val="00072E0C"/>
    <w:pPr>
      <w:adjustRightInd w:val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Spacing1">
    <w:name w:val="No Spacing1"/>
    <w:qFormat/>
    <w:rsid w:val="00C36B0C"/>
    <w:pPr>
      <w:widowControl/>
      <w:suppressAutoHyphens/>
      <w:autoSpaceDE/>
      <w:autoSpaceDN/>
    </w:pPr>
    <w:rPr>
      <w:rFonts w:ascii="Calibri" w:eastAsia="Calibri" w:hAnsi="Calibri" w:cs="Calibri"/>
      <w:lang w:val="en-IN" w:eastAsia="zh-CN"/>
    </w:rPr>
  </w:style>
  <w:style w:type="paragraph" w:customStyle="1" w:styleId="public-draftstyledefault-unorderedlistitem">
    <w:name w:val="public-draftstyledefault-unorderedlistitem"/>
    <w:basedOn w:val="Normal"/>
    <w:rsid w:val="008E23C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lockText">
    <w:name w:val="Block Text"/>
    <w:basedOn w:val="Normal"/>
    <w:unhideWhenUsed/>
    <w:rsid w:val="008E23CE"/>
    <w:pPr>
      <w:widowControl/>
      <w:autoSpaceDE/>
      <w:autoSpaceDN/>
      <w:ind w:left="-576" w:right="-576"/>
      <w:jc w:val="both"/>
    </w:pPr>
    <w:rPr>
      <w:rFonts w:ascii="Verdana" w:eastAsia="Times New Roman" w:hAnsi="Verdana" w:cs="Times New Roman"/>
      <w:sz w:val="18"/>
      <w:szCs w:val="24"/>
    </w:rPr>
  </w:style>
  <w:style w:type="paragraph" w:customStyle="1" w:styleId="Heading11">
    <w:name w:val="Heading 11"/>
    <w:next w:val="Normal"/>
    <w:qFormat/>
    <w:rsid w:val="008C5A74"/>
    <w:pPr>
      <w:keepNext/>
      <w:widowControl/>
      <w:autoSpaceDE/>
      <w:autoSpaceDN/>
      <w:spacing w:before="120" w:after="120"/>
      <w:jc w:val="both"/>
      <w:outlineLvl w:val="0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TitleA">
    <w:name w:val="Title A"/>
    <w:rsid w:val="008C5A74"/>
    <w:pPr>
      <w:widowControl/>
      <w:autoSpaceDE/>
      <w:autoSpaceDN/>
      <w:jc w:val="center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rsid w:val="00323FF2"/>
    <w:rPr>
      <w:rFonts w:ascii="Palatino Linotype" w:eastAsia="Times New Roman" w:hAnsi="Palatino Linotype" w:cs="Book Antiqua"/>
      <w:b/>
      <w:bCs/>
      <w:i/>
      <w:iCs/>
      <w:sz w:val="26"/>
      <w:szCs w:val="26"/>
    </w:rPr>
  </w:style>
  <w:style w:type="character" w:customStyle="1" w:styleId="Heading8Char">
    <w:name w:val="Heading 8 Char"/>
    <w:basedOn w:val="DefaultParagraphFont"/>
    <w:link w:val="Heading8"/>
    <w:rsid w:val="00323FF2"/>
    <w:rPr>
      <w:rFonts w:ascii="Times New Roman" w:eastAsia="Times New Roman" w:hAnsi="Times New Roman" w:cs="Book Antiqua"/>
      <w:i/>
      <w:iCs/>
      <w:sz w:val="24"/>
      <w:szCs w:val="24"/>
    </w:rPr>
  </w:style>
  <w:style w:type="paragraph" w:customStyle="1" w:styleId="ResumeHeading">
    <w:name w:val="Resume Heading"/>
    <w:basedOn w:val="Heading2"/>
    <w:rsid w:val="00323FF2"/>
    <w:pPr>
      <w:keepLines w:val="0"/>
      <w:widowControl/>
      <w:numPr>
        <w:ilvl w:val="1"/>
      </w:numPr>
      <w:pBdr>
        <w:bottom w:val="single" w:sz="4" w:space="1" w:color="auto"/>
      </w:pBdr>
      <w:tabs>
        <w:tab w:val="num" w:pos="576"/>
      </w:tabs>
      <w:autoSpaceDE/>
      <w:autoSpaceDN/>
      <w:spacing w:before="240" w:after="60"/>
      <w:ind w:left="576" w:hanging="576"/>
    </w:pPr>
    <w:rPr>
      <w:rFonts w:ascii="Times New Roman" w:eastAsia="Times New Roman" w:hAnsi="Times New Roman" w:cs="Arial"/>
      <w:b/>
      <w:bCs/>
      <w:i/>
      <w:iCs/>
      <w:color w:val="auto"/>
      <w:sz w:val="28"/>
      <w:szCs w:val="28"/>
    </w:rPr>
  </w:style>
  <w:style w:type="paragraph" w:customStyle="1" w:styleId="ResumeBullet">
    <w:name w:val="Resume Bullet"/>
    <w:basedOn w:val="Normal"/>
    <w:next w:val="ResumeBullet2"/>
    <w:rsid w:val="00323FF2"/>
    <w:pPr>
      <w:keepLines/>
      <w:numPr>
        <w:numId w:val="18"/>
      </w:numPr>
      <w:autoSpaceDE/>
      <w:autoSpaceDN/>
      <w:spacing w:before="60"/>
    </w:pPr>
    <w:rPr>
      <w:rFonts w:ascii="Times New Roman" w:eastAsia="Times New Roman" w:hAnsi="Times New Roman" w:cs="Book Antiqua"/>
      <w:sz w:val="20"/>
      <w:szCs w:val="24"/>
    </w:rPr>
  </w:style>
  <w:style w:type="paragraph" w:customStyle="1" w:styleId="ResumeBodyChar">
    <w:name w:val="Resume Body Char"/>
    <w:basedOn w:val="Normal"/>
    <w:link w:val="ResumeBodyCharChar"/>
    <w:rsid w:val="00323FF2"/>
    <w:pPr>
      <w:widowControl/>
      <w:autoSpaceDE/>
      <w:autoSpaceDN/>
      <w:spacing w:before="60"/>
    </w:pPr>
    <w:rPr>
      <w:rFonts w:ascii="Times New Roman" w:eastAsia="Times New Roman" w:hAnsi="Times New Roman" w:cs="Book Antiqua"/>
      <w:sz w:val="20"/>
      <w:szCs w:val="24"/>
    </w:rPr>
  </w:style>
  <w:style w:type="paragraph" w:customStyle="1" w:styleId="ResumeBullet2">
    <w:name w:val="Resume Bullet 2"/>
    <w:rsid w:val="00323FF2"/>
    <w:pPr>
      <w:widowControl/>
      <w:numPr>
        <w:ilvl w:val="1"/>
        <w:numId w:val="18"/>
      </w:numPr>
      <w:autoSpaceDE/>
      <w:autoSpaceDN/>
    </w:pPr>
    <w:rPr>
      <w:rFonts w:ascii="Times New Roman" w:eastAsia="Times New Roman" w:hAnsi="Times New Roman" w:cs="Book Antiqua"/>
      <w:noProof/>
      <w:sz w:val="20"/>
      <w:szCs w:val="20"/>
    </w:rPr>
  </w:style>
  <w:style w:type="paragraph" w:customStyle="1" w:styleId="ResumeSkillSet">
    <w:name w:val="Resume SkillSet"/>
    <w:basedOn w:val="ResumeBodyChar"/>
    <w:link w:val="ResumeSkillSetChar"/>
    <w:autoRedefine/>
    <w:rsid w:val="00323FF2"/>
    <w:pPr>
      <w:keepLines/>
      <w:tabs>
        <w:tab w:val="left" w:pos="2160"/>
      </w:tabs>
    </w:pPr>
    <w:rPr>
      <w:rFonts w:asciiTheme="minorHAnsi" w:eastAsia="Arial Unicode MS" w:hAnsiTheme="minorHAnsi" w:cstheme="minorHAnsi"/>
      <w:b/>
      <w:bCs/>
      <w:noProof/>
      <w:color w:val="4472C4"/>
      <w:kern w:val="32"/>
      <w:szCs w:val="20"/>
      <w:u w:val="single"/>
    </w:rPr>
  </w:style>
  <w:style w:type="paragraph" w:customStyle="1" w:styleId="ResumeProject">
    <w:name w:val="Resume Project"/>
    <w:basedOn w:val="ResumeHeading"/>
    <w:next w:val="Normal"/>
    <w:rsid w:val="00323FF2"/>
    <w:pPr>
      <w:pBdr>
        <w:bottom w:val="none" w:sz="0" w:space="0" w:color="auto"/>
      </w:pBdr>
      <w:spacing w:before="120" w:after="0"/>
    </w:pPr>
    <w:rPr>
      <w:i w:val="0"/>
      <w:sz w:val="20"/>
      <w:u w:val="single"/>
    </w:rPr>
  </w:style>
  <w:style w:type="paragraph" w:customStyle="1" w:styleId="ResumeList">
    <w:name w:val="Resume List"/>
    <w:link w:val="ResumeListChar"/>
    <w:rsid w:val="00323FF2"/>
    <w:pPr>
      <w:widowControl/>
      <w:autoSpaceDE/>
      <w:autoSpaceDN/>
      <w:spacing w:before="60"/>
    </w:pPr>
    <w:rPr>
      <w:rFonts w:ascii="Times New Roman" w:eastAsia="Times New Roman" w:hAnsi="Times New Roman" w:cs="Book Antiqua"/>
      <w:sz w:val="20"/>
      <w:szCs w:val="20"/>
    </w:rPr>
  </w:style>
  <w:style w:type="character" w:customStyle="1" w:styleId="ResumeBodyCharChar">
    <w:name w:val="Resume Body Char Char"/>
    <w:link w:val="ResumeBodyChar"/>
    <w:rsid w:val="00323FF2"/>
    <w:rPr>
      <w:rFonts w:ascii="Times New Roman" w:eastAsia="Times New Roman" w:hAnsi="Times New Roman" w:cs="Book Antiqua"/>
      <w:sz w:val="20"/>
      <w:szCs w:val="24"/>
    </w:rPr>
  </w:style>
  <w:style w:type="paragraph" w:customStyle="1" w:styleId="EnterYourName">
    <w:name w:val="Enter Your Name"/>
    <w:basedOn w:val="Normal"/>
    <w:rsid w:val="00323FF2"/>
    <w:pPr>
      <w:keepNext/>
      <w:widowControl/>
      <w:tabs>
        <w:tab w:val="right" w:pos="10080"/>
      </w:tabs>
      <w:autoSpaceDE/>
      <w:autoSpaceDN/>
      <w:spacing w:before="120" w:after="120"/>
      <w:jc w:val="right"/>
      <w:outlineLvl w:val="0"/>
    </w:pPr>
    <w:rPr>
      <w:rFonts w:ascii="Times New Roman" w:eastAsia="Times New Roman" w:hAnsi="Times New Roman" w:cs="Times New Roman"/>
      <w:b/>
      <w:bCs/>
      <w:i/>
      <w:iCs/>
      <w:kern w:val="32"/>
      <w:sz w:val="28"/>
      <w:szCs w:val="28"/>
    </w:rPr>
  </w:style>
  <w:style w:type="character" w:customStyle="1" w:styleId="ResumeSkillSetChar">
    <w:name w:val="Resume SkillSet Char"/>
    <w:link w:val="ResumeSkillSet"/>
    <w:rsid w:val="00323FF2"/>
    <w:rPr>
      <w:rFonts w:eastAsia="Arial Unicode MS" w:cstheme="minorHAnsi"/>
      <w:b/>
      <w:bCs/>
      <w:noProof/>
      <w:color w:val="4472C4"/>
      <w:kern w:val="32"/>
      <w:sz w:val="20"/>
      <w:szCs w:val="20"/>
      <w:u w:val="single"/>
    </w:rPr>
  </w:style>
  <w:style w:type="character" w:customStyle="1" w:styleId="ResumeListChar">
    <w:name w:val="Resume List Char"/>
    <w:link w:val="ResumeList"/>
    <w:rsid w:val="00323FF2"/>
    <w:rPr>
      <w:rFonts w:ascii="Times New Roman" w:eastAsia="Times New Roman" w:hAnsi="Times New Roman" w:cs="Book Antiqua"/>
      <w:sz w:val="20"/>
      <w:szCs w:val="20"/>
    </w:rPr>
  </w:style>
  <w:style w:type="paragraph" w:customStyle="1" w:styleId="Objective">
    <w:name w:val="Objective"/>
    <w:basedOn w:val="Normal"/>
    <w:next w:val="BodyText"/>
    <w:rsid w:val="00323FF2"/>
    <w:pPr>
      <w:widowControl/>
      <w:autoSpaceDE/>
      <w:autoSpaceDN/>
      <w:spacing w:before="240" w:after="220" w:line="220" w:lineRule="atLeast"/>
    </w:pPr>
    <w:rPr>
      <w:rFonts w:eastAsia="Times New Roman" w:cs="Book Antiqua"/>
      <w:sz w:val="20"/>
      <w:szCs w:val="20"/>
    </w:rPr>
  </w:style>
  <w:style w:type="character" w:customStyle="1" w:styleId="apple-converted-space">
    <w:name w:val="apple-converted-space"/>
    <w:basedOn w:val="DefaultParagraphFont"/>
    <w:rsid w:val="00381C9E"/>
  </w:style>
  <w:style w:type="character" w:customStyle="1" w:styleId="blackres1">
    <w:name w:val="blackres1"/>
    <w:rsid w:val="005A216A"/>
    <w:rPr>
      <w:rFonts w:ascii="Arial" w:hAnsi="Arial" w:cs="Arial" w:hint="default"/>
      <w:color w:val="000000"/>
      <w:sz w:val="20"/>
      <w:szCs w:val="20"/>
    </w:rPr>
  </w:style>
  <w:style w:type="paragraph" w:customStyle="1" w:styleId="WW-NormalWeb">
    <w:name w:val="WW-Normal (Web)"/>
    <w:basedOn w:val="Normal"/>
    <w:rsid w:val="005A216A"/>
    <w:pPr>
      <w:widowControl/>
      <w:suppressAutoHyphens/>
      <w:autoSpaceDE/>
      <w:autoSpaceDN/>
      <w:spacing w:before="280" w:after="115"/>
    </w:pPr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85E4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85E42"/>
    <w:rPr>
      <w:rFonts w:ascii="Arial" w:eastAsia="Arial" w:hAnsi="Arial" w:cs="Arial"/>
    </w:rPr>
  </w:style>
  <w:style w:type="paragraph" w:customStyle="1" w:styleId="Indent">
    <w:name w:val="Indent"/>
    <w:basedOn w:val="Normal"/>
    <w:autoRedefine/>
    <w:rsid w:val="009C313B"/>
    <w:pPr>
      <w:widowControl/>
      <w:numPr>
        <w:numId w:val="19"/>
      </w:numPr>
      <w:autoSpaceDE/>
      <w:autoSpaceDN/>
      <w:jc w:val="both"/>
    </w:pPr>
    <w:rPr>
      <w:rFonts w:ascii="CG Times" w:eastAsia="Times New Roman" w:hAnsi="CG Times" w:cs="Times New Roman"/>
      <w:color w:val="000000"/>
      <w:lang w:val="en-GB"/>
    </w:rPr>
  </w:style>
  <w:style w:type="paragraph" w:customStyle="1" w:styleId="SectionTitle">
    <w:name w:val="Section Title"/>
    <w:basedOn w:val="Normal"/>
    <w:next w:val="Normal"/>
    <w:autoRedefine/>
    <w:rsid w:val="009C313B"/>
    <w:pPr>
      <w:widowControl/>
      <w:autoSpaceDE/>
      <w:autoSpaceDN/>
      <w:spacing w:before="220" w:line="220" w:lineRule="atLeast"/>
    </w:pPr>
    <w:rPr>
      <w:rFonts w:ascii="Arial Black" w:eastAsia="Batang" w:hAnsi="Arial Black" w:cs="Times New Roman"/>
      <w:spacing w:val="-10"/>
      <w:sz w:val="20"/>
      <w:szCs w:val="20"/>
      <w:lang w:val="en-GB"/>
    </w:rPr>
  </w:style>
  <w:style w:type="paragraph" w:customStyle="1" w:styleId="Name">
    <w:name w:val="Name"/>
    <w:basedOn w:val="Normal"/>
    <w:next w:val="Normal"/>
    <w:rsid w:val="009C313B"/>
    <w:pPr>
      <w:widowControl/>
      <w:pBdr>
        <w:bottom w:val="single" w:sz="6" w:space="4" w:color="auto"/>
      </w:pBdr>
      <w:autoSpaceDE/>
      <w:autoSpaceDN/>
      <w:spacing w:after="440" w:line="240" w:lineRule="atLeast"/>
    </w:pPr>
    <w:rPr>
      <w:rFonts w:ascii="Arial Black" w:eastAsia="Batang" w:hAnsi="Arial Black" w:cs="Times New Roman"/>
      <w:spacing w:val="-35"/>
      <w:sz w:val="54"/>
      <w:szCs w:val="20"/>
      <w:lang w:val="en-GB"/>
    </w:rPr>
  </w:style>
  <w:style w:type="paragraph" w:customStyle="1" w:styleId="CompanyName">
    <w:name w:val="Company Name"/>
    <w:basedOn w:val="Normal"/>
    <w:next w:val="Normal"/>
    <w:autoRedefine/>
    <w:rsid w:val="009C313B"/>
    <w:pPr>
      <w:widowControl/>
      <w:tabs>
        <w:tab w:val="left" w:pos="1432"/>
        <w:tab w:val="right" w:pos="6480"/>
      </w:tabs>
      <w:autoSpaceDE/>
      <w:autoSpaceDN/>
      <w:spacing w:before="240" w:after="40" w:line="220" w:lineRule="atLeast"/>
    </w:pPr>
    <w:rPr>
      <w:rFonts w:eastAsia="Batang" w:cs="Times New Roman"/>
      <w:b/>
      <w:sz w:val="20"/>
      <w:szCs w:val="20"/>
      <w:lang w:val="en-GB"/>
    </w:rPr>
  </w:style>
  <w:style w:type="paragraph" w:customStyle="1" w:styleId="schoolname1">
    <w:name w:val="school name 1"/>
    <w:link w:val="schoolname1Char"/>
    <w:qFormat/>
    <w:rsid w:val="00D045B4"/>
    <w:pPr>
      <w:widowControl/>
      <w:autoSpaceDE/>
      <w:autoSpaceDN/>
      <w:spacing w:line="259" w:lineRule="auto"/>
    </w:pPr>
    <w:rPr>
      <w:rFonts w:ascii="Calibri" w:eastAsia="MS Gothic" w:hAnsi="Calibri" w:cs="Times New Roman"/>
      <w:b/>
      <w:color w:val="222E39"/>
      <w:sz w:val="24"/>
      <w:szCs w:val="26"/>
      <w:lang w:val="en-GB"/>
    </w:rPr>
  </w:style>
  <w:style w:type="character" w:customStyle="1" w:styleId="schoolname1Char">
    <w:name w:val="school name 1 Char"/>
    <w:link w:val="schoolname1"/>
    <w:rsid w:val="00D045B4"/>
    <w:rPr>
      <w:rFonts w:ascii="Calibri" w:eastAsia="MS Gothic" w:hAnsi="Calibri" w:cs="Times New Roman"/>
      <w:b/>
      <w:color w:val="222E39"/>
      <w:sz w:val="24"/>
      <w:szCs w:val="26"/>
      <w:lang w:val="en-GB"/>
    </w:rPr>
  </w:style>
  <w:style w:type="paragraph" w:customStyle="1" w:styleId="Head3">
    <w:name w:val="Head 3"/>
    <w:basedOn w:val="BodyText"/>
    <w:uiPriority w:val="99"/>
    <w:rsid w:val="00725CA0"/>
    <w:pPr>
      <w:widowControl/>
      <w:autoSpaceDE/>
      <w:autoSpaceDN/>
      <w:spacing w:after="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">
    <w:name w:val="Style1"/>
    <w:basedOn w:val="Normal"/>
    <w:rsid w:val="00745CC6"/>
    <w:pPr>
      <w:numPr>
        <w:numId w:val="20"/>
      </w:numPr>
      <w:autoSpaceDE/>
      <w:autoSpaceDN/>
      <w:spacing w:line="360" w:lineRule="auto"/>
    </w:pPr>
    <w:rPr>
      <w:rFonts w:ascii="Verdana" w:eastAsia="Times New Roman" w:hAnsi="Verdana" w:cs="Times New Roman"/>
      <w:sz w:val="20"/>
      <w:szCs w:val="20"/>
      <w:lang w:eastAsia="ar-SA"/>
    </w:rPr>
  </w:style>
  <w:style w:type="character" w:customStyle="1" w:styleId="blackres">
    <w:name w:val="blackres"/>
    <w:rsid w:val="00745CC6"/>
    <w:rPr>
      <w:rFonts w:cs="Times New Roman"/>
    </w:rPr>
  </w:style>
  <w:style w:type="paragraph" w:customStyle="1" w:styleId="Cog-bullet">
    <w:name w:val="Cog-bullet"/>
    <w:basedOn w:val="Normal"/>
    <w:uiPriority w:val="99"/>
    <w:rsid w:val="00745CC6"/>
    <w:pPr>
      <w:keepNext/>
      <w:widowControl/>
      <w:autoSpaceDE/>
      <w:autoSpaceDN/>
      <w:spacing w:before="60" w:after="60" w:line="260" w:lineRule="atLeast"/>
    </w:pPr>
    <w:rPr>
      <w:rFonts w:eastAsia="Times New Roman" w:cs="Times New Roman"/>
      <w:color w:val="000000"/>
      <w:sz w:val="18"/>
      <w:szCs w:val="20"/>
    </w:rPr>
  </w:style>
  <w:style w:type="character" w:customStyle="1" w:styleId="st1">
    <w:name w:val="st1"/>
    <w:basedOn w:val="DefaultParagraphFont"/>
    <w:rsid w:val="00F63731"/>
  </w:style>
  <w:style w:type="paragraph" w:styleId="Quote">
    <w:name w:val="Quote"/>
    <w:basedOn w:val="Normal"/>
    <w:next w:val="Normal"/>
    <w:link w:val="QuoteChar"/>
    <w:uiPriority w:val="29"/>
    <w:qFormat/>
    <w:rsid w:val="00FA25C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5C3"/>
    <w:rPr>
      <w:rFonts w:ascii="Arial" w:eastAsia="Arial" w:hAnsi="Arial" w:cs="Arial"/>
      <w:i/>
      <w:iCs/>
      <w:color w:val="404040" w:themeColor="text1" w:themeTint="BF"/>
    </w:rPr>
  </w:style>
  <w:style w:type="paragraph" w:customStyle="1" w:styleId="resumelist0">
    <w:name w:val="resumelist"/>
    <w:basedOn w:val="Normal"/>
    <w:rsid w:val="00696290"/>
    <w:pPr>
      <w:widowControl/>
      <w:suppressAutoHyphens/>
      <w:autoSpaceDE/>
      <w:autoSpaceDN/>
      <w:spacing w:before="100" w:after="100"/>
      <w:jc w:val="both"/>
    </w:pPr>
    <w:rPr>
      <w:rFonts w:ascii="Times New Roman" w:eastAsia="Times New Roman" w:hAnsi="Times New Roman" w:cs="Times New Roman"/>
      <w:sz w:val="20"/>
      <w:szCs w:val="24"/>
      <w:lang w:eastAsia="zh-CN"/>
    </w:rPr>
  </w:style>
  <w:style w:type="paragraph" w:customStyle="1" w:styleId="tablebullet">
    <w:name w:val="tablebullet"/>
    <w:basedOn w:val="Normal"/>
    <w:rsid w:val="00696290"/>
    <w:pPr>
      <w:widowControl/>
      <w:suppressAutoHyphens/>
      <w:autoSpaceDE/>
      <w:autoSpaceDN/>
      <w:spacing w:before="100" w:after="100"/>
      <w:jc w:val="both"/>
    </w:pPr>
    <w:rPr>
      <w:rFonts w:ascii="Arial Unicode MS" w:eastAsia="Arial Unicode MS" w:hAnsi="Arial Unicode MS" w:cs="Arial Unicode MS"/>
      <w:sz w:val="20"/>
      <w:szCs w:val="24"/>
      <w:lang w:eastAsia="zh-CN"/>
    </w:rPr>
  </w:style>
  <w:style w:type="character" w:customStyle="1" w:styleId="apple-style-span">
    <w:name w:val="apple-style-span"/>
    <w:rsid w:val="003C1C2C"/>
  </w:style>
  <w:style w:type="character" w:customStyle="1" w:styleId="detailpagescontenttext">
    <w:name w:val="detailpagescontenttext"/>
    <w:basedOn w:val="DefaultParagraphFont"/>
    <w:rsid w:val="003C1C2C"/>
  </w:style>
  <w:style w:type="paragraph" w:customStyle="1" w:styleId="paragraph">
    <w:name w:val="paragraph"/>
    <w:basedOn w:val="Normal"/>
    <w:rsid w:val="0023262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eop">
    <w:name w:val="eop"/>
    <w:basedOn w:val="DefaultParagraphFont"/>
    <w:rsid w:val="00232623"/>
  </w:style>
  <w:style w:type="character" w:customStyle="1" w:styleId="normaltextrun">
    <w:name w:val="normaltextrun"/>
    <w:basedOn w:val="DefaultParagraphFont"/>
    <w:rsid w:val="00232623"/>
  </w:style>
  <w:style w:type="paragraph" w:customStyle="1" w:styleId="m3937048588849716778msolistparagraph">
    <w:name w:val="m_3937048588849716778msolistparagraph"/>
    <w:basedOn w:val="Normal"/>
    <w:rsid w:val="0023262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32623"/>
    <w:pPr>
      <w:widowControl/>
      <w:autoSpaceDE/>
      <w:autoSpaceDN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2623"/>
    <w:rPr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232623"/>
    <w:rPr>
      <w:vertAlign w:val="superscript"/>
    </w:rPr>
  </w:style>
  <w:style w:type="paragraph" w:customStyle="1" w:styleId="Text">
    <w:name w:val="Text"/>
    <w:basedOn w:val="Normal"/>
    <w:next w:val="Normal"/>
    <w:uiPriority w:val="3"/>
    <w:qFormat/>
    <w:rsid w:val="00640810"/>
    <w:pPr>
      <w:widowControl/>
      <w:autoSpaceDE/>
      <w:autoSpaceDN/>
      <w:spacing w:line="288" w:lineRule="auto"/>
    </w:pPr>
    <w:rPr>
      <w:rFonts w:asciiTheme="minorHAnsi" w:eastAsiaTheme="minorHAnsi" w:hAnsiTheme="minorHAnsi" w:cstheme="minorBidi"/>
      <w:color w:val="404040" w:themeColor="text1" w:themeTint="BF"/>
      <w:sz w:val="20"/>
      <w:szCs w:val="24"/>
    </w:rPr>
  </w:style>
  <w:style w:type="paragraph" w:customStyle="1" w:styleId="SmallText">
    <w:name w:val="SmallText"/>
    <w:basedOn w:val="Normal"/>
    <w:next w:val="Normal"/>
    <w:uiPriority w:val="5"/>
    <w:qFormat/>
    <w:rsid w:val="00640810"/>
    <w:pPr>
      <w:widowControl/>
      <w:autoSpaceDE/>
      <w:autoSpaceDN/>
    </w:pPr>
    <w:rPr>
      <w:rFonts w:asciiTheme="minorHAnsi" w:eastAsiaTheme="minorHAnsi" w:hAnsiTheme="minorHAnsi" w:cstheme="minorBidi"/>
      <w:i/>
      <w:color w:val="404040" w:themeColor="text1" w:themeTint="BF"/>
      <w:sz w:val="20"/>
      <w:szCs w:val="24"/>
    </w:rPr>
  </w:style>
  <w:style w:type="character" w:customStyle="1" w:styleId="Accent">
    <w:name w:val="Accent"/>
    <w:basedOn w:val="DefaultParagraphFont"/>
    <w:uiPriority w:val="1"/>
    <w:qFormat/>
    <w:rsid w:val="00640810"/>
    <w:rPr>
      <w:color w:val="C0504D" w:themeColor="accent2"/>
    </w:rPr>
  </w:style>
  <w:style w:type="character" w:customStyle="1" w:styleId="vanity-namedomain">
    <w:name w:val="vanity-name__domain"/>
    <w:basedOn w:val="DefaultParagraphFont"/>
    <w:rsid w:val="00655052"/>
  </w:style>
  <w:style w:type="character" w:customStyle="1" w:styleId="vanity-namedisplay-name">
    <w:name w:val="vanity-name__display-name"/>
    <w:basedOn w:val="DefaultParagraphFont"/>
    <w:rsid w:val="00655052"/>
  </w:style>
  <w:style w:type="character" w:customStyle="1" w:styleId="CharChar15">
    <w:name w:val="Char Char15"/>
    <w:rsid w:val="009F3D69"/>
    <w:rPr>
      <w:b/>
      <w:bCs/>
      <w:sz w:val="22"/>
      <w:szCs w:val="22"/>
      <w:lang w:val="en-US"/>
    </w:rPr>
  </w:style>
  <w:style w:type="character" w:customStyle="1" w:styleId="None">
    <w:name w:val="None"/>
    <w:rsid w:val="00A301BB"/>
  </w:style>
  <w:style w:type="numbering" w:customStyle="1" w:styleId="ImportedStyle2">
    <w:name w:val="Imported Style 2"/>
    <w:rsid w:val="00A301BB"/>
    <w:pPr>
      <w:numPr>
        <w:numId w:val="21"/>
      </w:numPr>
    </w:pPr>
  </w:style>
  <w:style w:type="numbering" w:customStyle="1" w:styleId="ImportedStyle4">
    <w:name w:val="Imported Style 4"/>
    <w:rsid w:val="00A301BB"/>
    <w:pPr>
      <w:numPr>
        <w:numId w:val="22"/>
      </w:numPr>
    </w:pPr>
  </w:style>
  <w:style w:type="numbering" w:customStyle="1" w:styleId="ImportedStyle5">
    <w:name w:val="Imported Style 5"/>
    <w:rsid w:val="00A301BB"/>
    <w:pPr>
      <w:numPr>
        <w:numId w:val="23"/>
      </w:numPr>
    </w:pPr>
  </w:style>
  <w:style w:type="table" w:customStyle="1" w:styleId="2">
    <w:name w:val="2"/>
    <w:basedOn w:val="TableNormal"/>
    <w:rsid w:val="00AF4102"/>
    <w:pPr>
      <w:autoSpaceDE/>
      <w:autoSpaceDN/>
      <w:spacing w:before="120" w:line="312" w:lineRule="auto"/>
      <w:ind w:right="300"/>
    </w:pPr>
    <w:rPr>
      <w:rFonts w:ascii="Merriweather" w:eastAsia="Merriweather" w:hAnsi="Merriweather" w:cs="Merriweather"/>
      <w:color w:val="666666"/>
      <w:sz w:val="18"/>
      <w:szCs w:val="18"/>
      <w:lang w:val="en" w:eastAsia="en-G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rsid w:val="00AF4102"/>
    <w:pPr>
      <w:autoSpaceDE/>
      <w:autoSpaceDN/>
      <w:spacing w:before="120" w:line="312" w:lineRule="auto"/>
      <w:ind w:right="300"/>
    </w:pPr>
    <w:rPr>
      <w:rFonts w:ascii="Merriweather" w:eastAsia="Merriweather" w:hAnsi="Merriweather" w:cs="Merriweather"/>
      <w:color w:val="666666"/>
      <w:sz w:val="18"/>
      <w:szCs w:val="18"/>
      <w:lang w:val="en" w:eastAsia="en-G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rofilContent">
    <w:name w:val="ProfilContent"/>
    <w:rsid w:val="009D3D8B"/>
    <w:pPr>
      <w:widowControl/>
      <w:numPr>
        <w:numId w:val="24"/>
      </w:numPr>
      <w:autoSpaceDE/>
      <w:autoSpaceDN/>
    </w:pPr>
    <w:rPr>
      <w:rFonts w:ascii="Arial" w:eastAsia="Times New Roman" w:hAnsi="Arial" w:cs="Times New Roman"/>
      <w:sz w:val="20"/>
      <w:szCs w:val="20"/>
      <w:lang w:val="de-DE" w:eastAsia="de-DE"/>
    </w:rPr>
  </w:style>
  <w:style w:type="paragraph" w:styleId="Revision">
    <w:name w:val="Revision"/>
    <w:hidden/>
    <w:uiPriority w:val="99"/>
    <w:semiHidden/>
    <w:rsid w:val="009D3D8B"/>
    <w:pPr>
      <w:widowControl/>
      <w:autoSpaceDE/>
      <w:autoSpaceDN/>
    </w:pPr>
    <w:rPr>
      <w:rFonts w:ascii="Arial" w:eastAsia="Arial" w:hAnsi="Arial" w:cs="Arial"/>
    </w:rPr>
  </w:style>
  <w:style w:type="paragraph" w:customStyle="1" w:styleId="Normal1">
    <w:name w:val="Normal1"/>
    <w:rsid w:val="00A54E0A"/>
    <w:pPr>
      <w:widowControl/>
      <w:autoSpaceDE/>
      <w:autoSpaceDN/>
      <w:spacing w:after="160" w:line="259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2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C291C-55F4-4A23-8EFF-25BF256F7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EMPIRIC SOLUTIONS LTD</vt:lpstr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EMPIRIC SOLUTIONS LTD</dc:title>
  <dc:creator>GillP</dc:creator>
  <cp:lastModifiedBy>Scott Honey-Jones</cp:lastModifiedBy>
  <cp:revision>2</cp:revision>
  <dcterms:created xsi:type="dcterms:W3CDTF">2022-02-16T10:22:00Z</dcterms:created>
  <dcterms:modified xsi:type="dcterms:W3CDTF">2022-02-16T10:22:00Z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2020-04-16T00:00:00Z</vt:filetime>
  </property>
</Properties>
</file>